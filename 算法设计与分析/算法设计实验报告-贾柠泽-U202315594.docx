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ACD3" w14:textId="3DD87337" w:rsidR="007E77ED" w:rsidRPr="002C42F9" w:rsidRDefault="00DA45B9" w:rsidP="00DF3C94">
      <w:r w:rsidRPr="002C42F9">
        <w:rPr>
          <w:noProof/>
        </w:rPr>
        <w:drawing>
          <wp:inline distT="0" distB="0" distL="0" distR="0" wp14:anchorId="33C8C844" wp14:editId="38B7B6E4">
            <wp:extent cx="5498123" cy="744220"/>
            <wp:effectExtent l="0" t="0" r="7620" b="0"/>
            <wp:docPr id="24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3105" cy="74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41875" w14:textId="599A5EA2" w:rsidR="007E77ED" w:rsidRPr="002C42F9" w:rsidRDefault="00DA45B9" w:rsidP="00DF3C94">
      <w:r w:rsidRPr="002C42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5DC16" wp14:editId="222E31CF">
                <wp:simplePos x="0" y="0"/>
                <wp:positionH relativeFrom="column">
                  <wp:posOffset>848995</wp:posOffset>
                </wp:positionH>
                <wp:positionV relativeFrom="paragraph">
                  <wp:posOffset>66040</wp:posOffset>
                </wp:positionV>
                <wp:extent cx="4213860" cy="1630680"/>
                <wp:effectExtent l="0" t="0" r="15240" b="26670"/>
                <wp:wrapNone/>
                <wp:docPr id="72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3860" cy="163068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9D620" w14:textId="47767878" w:rsidR="007F10FF" w:rsidRDefault="00DA45B9" w:rsidP="00DA45B9">
                            <w:pPr>
                              <w:pStyle w:val="13"/>
                              <w:jc w:val="center"/>
                              <w:rPr>
                                <w:rFonts w:ascii="华文中宋" w:eastAsia="华文中宋" w:hAnsi="华文中宋" w:hint="eastAsia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>《算法设计与分析实践》</w:t>
                            </w:r>
                          </w:p>
                          <w:p w14:paraId="23F22C55" w14:textId="0D563C06" w:rsidR="00DA45B9" w:rsidRPr="00DA45B9" w:rsidRDefault="00DA45B9" w:rsidP="00DA45B9">
                            <w:pPr>
                              <w:pStyle w:val="13"/>
                              <w:jc w:val="center"/>
                              <w:rPr>
                                <w:rFonts w:ascii="华文中宋" w:eastAsia="华文中宋" w:hAnsi="华文中宋" w:hint="eastAsi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A45B9">
                              <w:rPr>
                                <w:rFonts w:ascii="华文中宋" w:eastAsia="华文中宋" w:hAnsi="华文中宋" w:hint="eastAsi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实验报告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5DC16" id="矩形 16" o:spid="_x0000_s1026" style="position:absolute;left:0;text-align:left;margin-left:66.85pt;margin-top:5.2pt;width:331.8pt;height:12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" fillcolor="#4f81bd" strokecolor="white" strokeweight="1pt">
                <v:textbox inset="14.4pt,,14.4pt">
                  <w:txbxContent>
                    <w:p w14:paraId="2EA9D620" w14:textId="47767878" w:rsidR="007F10FF" w:rsidRDefault="00DA45B9" w:rsidP="00DA45B9">
                      <w:pPr>
                        <w:pStyle w:val="13"/>
                        <w:jc w:val="center"/>
                        <w:rPr>
                          <w:rFonts w:ascii="华文中宋" w:eastAsia="华文中宋" w:hAnsi="华文中宋" w:hint="eastAsia"/>
                          <w:b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FFFFFF" w:themeColor="background1"/>
                          <w:sz w:val="52"/>
                          <w:szCs w:val="52"/>
                        </w:rPr>
                        <w:t>《算法设计与分析实践》</w:t>
                      </w:r>
                    </w:p>
                    <w:p w14:paraId="23F22C55" w14:textId="0D563C06" w:rsidR="00DA45B9" w:rsidRPr="00DA45B9" w:rsidRDefault="00DA45B9" w:rsidP="00DA45B9">
                      <w:pPr>
                        <w:pStyle w:val="13"/>
                        <w:jc w:val="center"/>
                        <w:rPr>
                          <w:rFonts w:ascii="华文中宋" w:eastAsia="华文中宋" w:hAnsi="华文中宋" w:hint="eastAsia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 w:rsidRPr="00DA45B9">
                        <w:rPr>
                          <w:rFonts w:ascii="华文中宋" w:eastAsia="华文中宋" w:hAnsi="华文中宋" w:hint="eastAsia"/>
                          <w:b/>
                          <w:color w:val="FFFFFF" w:themeColor="background1"/>
                          <w:sz w:val="72"/>
                          <w:szCs w:val="72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p w14:paraId="049B195F" w14:textId="19E3F77E" w:rsidR="007E77ED" w:rsidRPr="002C42F9" w:rsidRDefault="007E77ED" w:rsidP="00DF3C94"/>
    <w:p w14:paraId="4D291552" w14:textId="18B251E4" w:rsidR="007E77ED" w:rsidRPr="002C42F9" w:rsidRDefault="00054B14" w:rsidP="00DF3C94">
      <w:pPr>
        <w:widowControl/>
        <w:jc w:val="left"/>
      </w:pPr>
      <w:r w:rsidRPr="002C42F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FE9ADB" wp14:editId="12E913AA">
                <wp:simplePos x="0" y="0"/>
                <wp:positionH relativeFrom="column">
                  <wp:posOffset>3402965</wp:posOffset>
                </wp:positionH>
                <wp:positionV relativeFrom="paragraph">
                  <wp:posOffset>92710</wp:posOffset>
                </wp:positionV>
                <wp:extent cx="3014345" cy="1063625"/>
                <wp:effectExtent l="3175" t="3810" r="1905" b="0"/>
                <wp:wrapNone/>
                <wp:docPr id="73" name="Rectangl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4345" cy="1063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DD26F" w14:textId="63ECC348" w:rsidR="007F10FF" w:rsidRDefault="007F10FF" w:rsidP="009A07AE">
                            <w:pPr>
                              <w:pStyle w:val="13"/>
                              <w:ind w:firstLineChars="197" w:firstLine="1424"/>
                              <w:rPr>
                                <w:rFonts w:ascii="Cambria" w:hAnsi="Cambria"/>
                                <w:b/>
                                <w:bCs/>
                                <w:i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i/>
                                <w:color w:val="FFFFFF"/>
                                <w:sz w:val="72"/>
                                <w:szCs w:val="72"/>
                              </w:rPr>
                              <w:t>20</w:t>
                            </w:r>
                            <w:r>
                              <w:rPr>
                                <w:rFonts w:ascii="Cambria" w:hAnsi="Cambria" w:hint="eastAsia"/>
                                <w:b/>
                                <w:i/>
                                <w:color w:val="FFFFFF"/>
                                <w:sz w:val="72"/>
                                <w:szCs w:val="72"/>
                              </w:rPr>
                              <w:t>2</w:t>
                            </w:r>
                            <w:r w:rsidR="00D62EF6">
                              <w:rPr>
                                <w:rFonts w:ascii="Cambria" w:hAnsi="Cambria"/>
                                <w:b/>
                                <w:i/>
                                <w:color w:val="FFFFFF"/>
                                <w:sz w:val="72"/>
                                <w:szCs w:val="72"/>
                              </w:rPr>
                              <w:t>4</w:t>
                            </w:r>
                          </w:p>
                          <w:p w14:paraId="5CAEB8C0" w14:textId="77777777" w:rsidR="007F10FF" w:rsidRDefault="007F10FF" w:rsidP="009A07AE">
                            <w:pPr>
                              <w:pStyle w:val="13"/>
                              <w:ind w:firstLineChars="50" w:firstLine="361"/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z w:val="72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365760" tIns="182880" rIns="182880" bIns="18288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FE9ADB" id="Rectangle 367" o:spid="_x0000_s1027" style="position:absolute;margin-left:267.95pt;margin-top:7.3pt;width:237.35pt;height:8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" filled="f" stroked="f">
                <v:textbox inset="28.8pt,14.4pt,14.4pt,14.4pt">
                  <w:txbxContent>
                    <w:p w14:paraId="36EDD26F" w14:textId="63ECC348" w:rsidR="007F10FF" w:rsidRDefault="007F10FF" w:rsidP="009A07AE">
                      <w:pPr>
                        <w:pStyle w:val="13"/>
                        <w:ind w:firstLineChars="197" w:firstLine="1424"/>
                        <w:rPr>
                          <w:rFonts w:ascii="Cambria" w:hAnsi="Cambria"/>
                          <w:b/>
                          <w:bCs/>
                          <w:i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Cambria" w:hAnsi="Cambria"/>
                          <w:b/>
                          <w:i/>
                          <w:color w:val="FFFFFF"/>
                          <w:sz w:val="72"/>
                          <w:szCs w:val="72"/>
                        </w:rPr>
                        <w:t>20</w:t>
                      </w:r>
                      <w:r>
                        <w:rPr>
                          <w:rFonts w:ascii="Cambria" w:hAnsi="Cambria" w:hint="eastAsia"/>
                          <w:b/>
                          <w:i/>
                          <w:color w:val="FFFFFF"/>
                          <w:sz w:val="72"/>
                          <w:szCs w:val="72"/>
                        </w:rPr>
                        <w:t>2</w:t>
                      </w:r>
                      <w:r w:rsidR="00D62EF6">
                        <w:rPr>
                          <w:rFonts w:ascii="Cambria" w:hAnsi="Cambria"/>
                          <w:b/>
                          <w:i/>
                          <w:color w:val="FFFFFF"/>
                          <w:sz w:val="72"/>
                          <w:szCs w:val="72"/>
                        </w:rPr>
                        <w:t>4</w:t>
                      </w:r>
                    </w:p>
                    <w:p w14:paraId="5CAEB8C0" w14:textId="77777777" w:rsidR="007F10FF" w:rsidRDefault="007F10FF" w:rsidP="009A07AE">
                      <w:pPr>
                        <w:pStyle w:val="13"/>
                        <w:ind w:firstLineChars="50" w:firstLine="361"/>
                        <w:rPr>
                          <w:rFonts w:ascii="Cambria" w:hAnsi="Cambria"/>
                          <w:b/>
                          <w:bCs/>
                          <w:color w:val="FFFFFF"/>
                          <w:sz w:val="72"/>
                          <w:szCs w:val="9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23D364" w14:textId="55B8EAA1" w:rsidR="007E77ED" w:rsidRPr="002C42F9" w:rsidRDefault="007E77ED" w:rsidP="00DF3C94">
      <w:pPr>
        <w:widowControl/>
        <w:jc w:val="left"/>
      </w:pPr>
    </w:p>
    <w:p w14:paraId="45716CAF" w14:textId="684547DF" w:rsidR="007E77ED" w:rsidRPr="002C42F9" w:rsidRDefault="007E77ED" w:rsidP="00DF3C94">
      <w:pPr>
        <w:widowControl/>
        <w:jc w:val="left"/>
      </w:pPr>
    </w:p>
    <w:p w14:paraId="2B6348BF" w14:textId="1E5E48C9" w:rsidR="007E77ED" w:rsidRPr="002C42F9" w:rsidRDefault="007E77ED" w:rsidP="00DF3C94">
      <w:pPr>
        <w:widowControl/>
        <w:jc w:val="left"/>
      </w:pPr>
    </w:p>
    <w:tbl>
      <w:tblPr>
        <w:tblStyle w:val="aff3"/>
        <w:tblpPr w:leftFromText="180" w:rightFromText="180" w:vertAnchor="text" w:horzAnchor="margin" w:tblpXSpec="right" w:tblpY="748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6"/>
      </w:tblGrid>
      <w:tr w:rsidR="00DA45B9" w:rsidRPr="002C42F9" w14:paraId="7986DD7E" w14:textId="77777777" w:rsidTr="00DA45B9">
        <w:trPr>
          <w:trHeight w:val="683"/>
        </w:trPr>
        <w:tc>
          <w:tcPr>
            <w:tcW w:w="6346" w:type="dxa"/>
          </w:tcPr>
          <w:p w14:paraId="3EAC7810" w14:textId="6F8F9063" w:rsidR="00DA45B9" w:rsidRPr="002C42F9" w:rsidRDefault="00DA45B9" w:rsidP="00DF3C94">
            <w:pPr>
              <w:rPr>
                <w:rFonts w:ascii="Times New Roman" w:eastAsia="宋体" w:hAnsi="Times New Roman"/>
              </w:rPr>
            </w:pPr>
            <w:r w:rsidRPr="002C42F9">
              <w:rPr>
                <w:rFonts w:ascii="Times New Roman" w:eastAsia="宋体" w:hAnsi="Times New Roman" w:hint="eastAsia"/>
              </w:rPr>
              <w:t>成绩：</w:t>
            </w:r>
          </w:p>
        </w:tc>
      </w:tr>
      <w:tr w:rsidR="00DA45B9" w:rsidRPr="002C42F9" w14:paraId="0FF76D78" w14:textId="77777777" w:rsidTr="00DA45B9">
        <w:trPr>
          <w:trHeight w:val="683"/>
        </w:trPr>
        <w:tc>
          <w:tcPr>
            <w:tcW w:w="6346" w:type="dxa"/>
          </w:tcPr>
          <w:p w14:paraId="3C26E1B3" w14:textId="77777777" w:rsidR="00DA45B9" w:rsidRPr="002C42F9" w:rsidRDefault="00DA45B9" w:rsidP="00DF3C94">
            <w:pPr>
              <w:rPr>
                <w:rFonts w:ascii="Times New Roman" w:eastAsia="宋体" w:hAnsi="Times New Roman"/>
              </w:rPr>
            </w:pPr>
            <w:r w:rsidRPr="002C42F9">
              <w:rPr>
                <w:rFonts w:ascii="Times New Roman" w:eastAsia="宋体" w:hAnsi="Times New Roman" w:hint="eastAsia"/>
              </w:rPr>
              <w:t>评语：</w:t>
            </w:r>
          </w:p>
          <w:p w14:paraId="27229996" w14:textId="77777777" w:rsidR="00DA45B9" w:rsidRPr="002C42F9" w:rsidRDefault="00DA45B9" w:rsidP="00DF3C94">
            <w:pPr>
              <w:rPr>
                <w:rFonts w:ascii="Times New Roman" w:eastAsia="宋体" w:hAnsi="Times New Roman"/>
              </w:rPr>
            </w:pPr>
          </w:p>
          <w:p w14:paraId="1C7E6D7E" w14:textId="77777777" w:rsidR="00DA45B9" w:rsidRPr="002C42F9" w:rsidRDefault="00DA45B9" w:rsidP="00DF3C94">
            <w:pPr>
              <w:rPr>
                <w:rFonts w:ascii="Times New Roman" w:eastAsia="宋体" w:hAnsi="Times New Roman"/>
              </w:rPr>
            </w:pPr>
          </w:p>
          <w:p w14:paraId="45EC2941" w14:textId="4CB5E625" w:rsidR="00DA45B9" w:rsidRPr="002C42F9" w:rsidRDefault="00DA45B9" w:rsidP="00DF3C94">
            <w:pPr>
              <w:rPr>
                <w:rFonts w:ascii="Times New Roman" w:eastAsia="宋体" w:hAnsi="Times New Roman"/>
              </w:rPr>
            </w:pPr>
          </w:p>
        </w:tc>
      </w:tr>
      <w:tr w:rsidR="00DA45B9" w:rsidRPr="002C42F9" w14:paraId="0D902DD3" w14:textId="77777777" w:rsidTr="00DA45B9">
        <w:trPr>
          <w:trHeight w:val="683"/>
        </w:trPr>
        <w:tc>
          <w:tcPr>
            <w:tcW w:w="6346" w:type="dxa"/>
          </w:tcPr>
          <w:p w14:paraId="222F59AE" w14:textId="2619367E" w:rsidR="00DA45B9" w:rsidRPr="002C42F9" w:rsidRDefault="00DA45B9" w:rsidP="00DF3C94">
            <w:pPr>
              <w:rPr>
                <w:rFonts w:ascii="Times New Roman" w:eastAsia="宋体" w:hAnsi="Times New Roman"/>
              </w:rPr>
            </w:pPr>
            <w:r w:rsidRPr="002C42F9">
              <w:rPr>
                <w:rFonts w:ascii="Times New Roman" w:eastAsia="宋体" w:hAnsi="Times New Roman" w:hint="eastAsia"/>
              </w:rPr>
              <w:t>教师签字：</w:t>
            </w:r>
          </w:p>
        </w:tc>
      </w:tr>
      <w:tr w:rsidR="00DA45B9" w:rsidRPr="002C42F9" w14:paraId="374B539A" w14:textId="77777777" w:rsidTr="00DA45B9">
        <w:trPr>
          <w:trHeight w:val="683"/>
        </w:trPr>
        <w:tc>
          <w:tcPr>
            <w:tcW w:w="6346" w:type="dxa"/>
          </w:tcPr>
          <w:p w14:paraId="6F3AA14F" w14:textId="5ED1F43E" w:rsidR="00DA45B9" w:rsidRPr="002C42F9" w:rsidRDefault="00DA45B9" w:rsidP="00DF3C94">
            <w:pPr>
              <w:rPr>
                <w:rFonts w:ascii="Times New Roman" w:eastAsia="宋体" w:hAnsi="Times New Roman"/>
              </w:rPr>
            </w:pPr>
            <w:r w:rsidRPr="002C42F9">
              <w:rPr>
                <w:rFonts w:ascii="Times New Roman" w:eastAsia="宋体" w:hAnsi="Times New Roman" w:hint="eastAsia"/>
              </w:rPr>
              <w:t>评阅日期：</w:t>
            </w:r>
          </w:p>
        </w:tc>
      </w:tr>
    </w:tbl>
    <w:p w14:paraId="1AEA92B1" w14:textId="6ACB474A" w:rsidR="007E77ED" w:rsidRPr="002C42F9" w:rsidRDefault="007E77ED" w:rsidP="00DF3C94">
      <w:pPr>
        <w:widowControl/>
        <w:jc w:val="left"/>
      </w:pPr>
    </w:p>
    <w:p w14:paraId="340A58D5" w14:textId="77777777" w:rsidR="007E77ED" w:rsidRPr="002C42F9" w:rsidRDefault="007E77ED" w:rsidP="00DF3C94">
      <w:pPr>
        <w:widowControl/>
        <w:jc w:val="left"/>
      </w:pPr>
    </w:p>
    <w:p w14:paraId="0BFEB6A1" w14:textId="77777777" w:rsidR="007E77ED" w:rsidRPr="002C42F9" w:rsidRDefault="007E77ED" w:rsidP="00DF3C94">
      <w:pPr>
        <w:widowControl/>
        <w:jc w:val="left"/>
      </w:pPr>
    </w:p>
    <w:p w14:paraId="71CC3A21" w14:textId="77777777" w:rsidR="00DA45B9" w:rsidRPr="002C42F9" w:rsidRDefault="00DA45B9" w:rsidP="00DF3C94">
      <w:pPr>
        <w:widowControl/>
        <w:jc w:val="left"/>
      </w:pPr>
    </w:p>
    <w:p w14:paraId="7E3B19CB" w14:textId="77777777" w:rsidR="00DA45B9" w:rsidRPr="002C42F9" w:rsidRDefault="00DA45B9" w:rsidP="00DF3C94">
      <w:pPr>
        <w:widowControl/>
        <w:jc w:val="left"/>
      </w:pPr>
    </w:p>
    <w:p w14:paraId="4DE8FC4D" w14:textId="77777777" w:rsidR="00DA45B9" w:rsidRPr="002C42F9" w:rsidRDefault="00DA45B9" w:rsidP="00DF3C94">
      <w:pPr>
        <w:widowControl/>
        <w:jc w:val="left"/>
      </w:pPr>
    </w:p>
    <w:p w14:paraId="444669A4" w14:textId="77777777" w:rsidR="00DA45B9" w:rsidRPr="002C42F9" w:rsidRDefault="00DA45B9" w:rsidP="00DF3C94">
      <w:pPr>
        <w:widowControl/>
        <w:jc w:val="left"/>
      </w:pPr>
    </w:p>
    <w:p w14:paraId="70E244DF" w14:textId="77777777" w:rsidR="00DA45B9" w:rsidRPr="002C42F9" w:rsidRDefault="00DA45B9" w:rsidP="00DF3C94">
      <w:pPr>
        <w:widowControl/>
        <w:jc w:val="left"/>
      </w:pPr>
    </w:p>
    <w:p w14:paraId="45B0EA65" w14:textId="77777777" w:rsidR="007E77ED" w:rsidRPr="002C42F9" w:rsidRDefault="007E77ED" w:rsidP="00DF3C94">
      <w:pPr>
        <w:widowControl/>
        <w:jc w:val="left"/>
      </w:pPr>
    </w:p>
    <w:p w14:paraId="7066F51F" w14:textId="0E721E60" w:rsidR="007E77ED" w:rsidRPr="002C42F9" w:rsidRDefault="007E77ED" w:rsidP="00DF3C94">
      <w:pPr>
        <w:widowControl/>
        <w:tabs>
          <w:tab w:val="left" w:pos="1884"/>
        </w:tabs>
        <w:jc w:val="left"/>
      </w:pPr>
    </w:p>
    <w:p w14:paraId="2EA8CD7E" w14:textId="77777777" w:rsidR="00DA45B9" w:rsidRPr="002C42F9" w:rsidRDefault="00DA45B9" w:rsidP="00DF3C94">
      <w:pPr>
        <w:pStyle w:val="a3"/>
        <w:ind w:firstLineChars="0" w:firstLine="0"/>
      </w:pPr>
    </w:p>
    <w:tbl>
      <w:tblPr>
        <w:tblpPr w:leftFromText="180" w:rightFromText="180" w:vertAnchor="page" w:horzAnchor="margin" w:tblpY="11185"/>
        <w:tblW w:w="9012" w:type="dxa"/>
        <w:tblLayout w:type="fixed"/>
        <w:tblLook w:val="04A0" w:firstRow="1" w:lastRow="0" w:firstColumn="1" w:lastColumn="0" w:noHBand="0" w:noVBand="1"/>
      </w:tblPr>
      <w:tblGrid>
        <w:gridCol w:w="2542"/>
        <w:gridCol w:w="6470"/>
      </w:tblGrid>
      <w:tr w:rsidR="00DA45B9" w:rsidRPr="002C42F9" w14:paraId="5450742C" w14:textId="77777777" w:rsidTr="00DA45B9">
        <w:trPr>
          <w:trHeight w:val="471"/>
        </w:trPr>
        <w:tc>
          <w:tcPr>
            <w:tcW w:w="2542" w:type="dxa"/>
            <w:vAlign w:val="bottom"/>
          </w:tcPr>
          <w:p w14:paraId="66E46379" w14:textId="77777777" w:rsidR="00DA45B9" w:rsidRPr="002C42F9" w:rsidRDefault="00DA45B9" w:rsidP="00DF3C94">
            <w:r w:rsidRPr="002C42F9">
              <w:rPr>
                <w:rFonts w:hint="eastAsia"/>
              </w:rPr>
              <w:t>专</w:t>
            </w:r>
            <w:r w:rsidRPr="002C42F9">
              <w:rPr>
                <w:rFonts w:hint="eastAsia"/>
              </w:rPr>
              <w:t xml:space="preserve">    </w:t>
            </w:r>
            <w:r w:rsidRPr="002C42F9">
              <w:rPr>
                <w:rFonts w:hint="eastAsia"/>
              </w:rPr>
              <w:t>业：</w:t>
            </w:r>
          </w:p>
        </w:tc>
        <w:tc>
          <w:tcPr>
            <w:tcW w:w="6470" w:type="dxa"/>
            <w:tcBorders>
              <w:bottom w:val="single" w:sz="4" w:space="0" w:color="auto"/>
            </w:tcBorders>
            <w:vAlign w:val="bottom"/>
          </w:tcPr>
          <w:p w14:paraId="62C901A1" w14:textId="77777777" w:rsidR="00DA45B9" w:rsidRPr="002C42F9" w:rsidRDefault="00DA45B9" w:rsidP="00DF3C94">
            <w:pPr>
              <w:jc w:val="center"/>
            </w:pPr>
            <w:r w:rsidRPr="002C42F9">
              <w:rPr>
                <w:rFonts w:hint="eastAsia"/>
              </w:rPr>
              <w:t>计算机科学与技术</w:t>
            </w:r>
          </w:p>
        </w:tc>
      </w:tr>
      <w:tr w:rsidR="00DA45B9" w:rsidRPr="002C42F9" w14:paraId="1FF92E4F" w14:textId="77777777" w:rsidTr="00DA45B9">
        <w:trPr>
          <w:trHeight w:val="471"/>
        </w:trPr>
        <w:tc>
          <w:tcPr>
            <w:tcW w:w="2542" w:type="dxa"/>
            <w:vAlign w:val="bottom"/>
          </w:tcPr>
          <w:p w14:paraId="2D85B166" w14:textId="77777777" w:rsidR="00DA45B9" w:rsidRPr="002C42F9" w:rsidRDefault="00DA45B9" w:rsidP="00DF3C94">
            <w:r w:rsidRPr="002C42F9">
              <w:rPr>
                <w:rFonts w:hint="eastAsia"/>
              </w:rPr>
              <w:t>班</w:t>
            </w:r>
            <w:r w:rsidRPr="002C42F9">
              <w:rPr>
                <w:rFonts w:hint="eastAsia"/>
              </w:rPr>
              <w:t xml:space="preserve">    </w:t>
            </w:r>
            <w:r w:rsidRPr="002C42F9">
              <w:rPr>
                <w:rFonts w:hint="eastAsia"/>
              </w:rPr>
              <w:t>级：</w:t>
            </w:r>
          </w:p>
        </w:tc>
        <w:tc>
          <w:tcPr>
            <w:tcW w:w="6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F361BB" w14:textId="77777777" w:rsidR="00DA45B9" w:rsidRPr="002C42F9" w:rsidRDefault="00DA45B9" w:rsidP="00DF3C94">
            <w:pPr>
              <w:jc w:val="center"/>
            </w:pPr>
            <w:r w:rsidRPr="002C42F9">
              <w:rPr>
                <w:rFonts w:hint="eastAsia"/>
              </w:rPr>
              <w:t>2304</w:t>
            </w:r>
          </w:p>
        </w:tc>
      </w:tr>
      <w:tr w:rsidR="00DA45B9" w:rsidRPr="002C42F9" w14:paraId="05BF34CF" w14:textId="77777777" w:rsidTr="00DA45B9">
        <w:trPr>
          <w:trHeight w:val="471"/>
        </w:trPr>
        <w:tc>
          <w:tcPr>
            <w:tcW w:w="2542" w:type="dxa"/>
            <w:vAlign w:val="bottom"/>
          </w:tcPr>
          <w:p w14:paraId="35724B6A" w14:textId="77777777" w:rsidR="00DA45B9" w:rsidRPr="002C42F9" w:rsidRDefault="00DA45B9" w:rsidP="00DF3C94">
            <w:r w:rsidRPr="002C42F9">
              <w:rPr>
                <w:rFonts w:hint="eastAsia"/>
              </w:rPr>
              <w:t>学</w:t>
            </w:r>
            <w:r w:rsidRPr="002C42F9">
              <w:rPr>
                <w:rFonts w:hint="eastAsia"/>
              </w:rPr>
              <w:t xml:space="preserve">    </w:t>
            </w:r>
            <w:r w:rsidRPr="002C42F9">
              <w:rPr>
                <w:rFonts w:hint="eastAsia"/>
              </w:rPr>
              <w:t>号：</w:t>
            </w:r>
          </w:p>
        </w:tc>
        <w:tc>
          <w:tcPr>
            <w:tcW w:w="6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C3FC9E" w14:textId="77777777" w:rsidR="00DA45B9" w:rsidRPr="002C42F9" w:rsidRDefault="00DA45B9" w:rsidP="00DF3C94">
            <w:pPr>
              <w:jc w:val="center"/>
            </w:pPr>
            <w:r w:rsidRPr="002C42F9">
              <w:rPr>
                <w:rFonts w:hint="eastAsia"/>
              </w:rPr>
              <w:t>U202315594</w:t>
            </w:r>
          </w:p>
        </w:tc>
      </w:tr>
      <w:tr w:rsidR="00DA45B9" w:rsidRPr="002C42F9" w14:paraId="250A0886" w14:textId="77777777" w:rsidTr="00DA45B9">
        <w:trPr>
          <w:trHeight w:val="471"/>
        </w:trPr>
        <w:tc>
          <w:tcPr>
            <w:tcW w:w="2542" w:type="dxa"/>
            <w:vAlign w:val="bottom"/>
          </w:tcPr>
          <w:p w14:paraId="1359A2F9" w14:textId="77777777" w:rsidR="00DA45B9" w:rsidRPr="002C42F9" w:rsidRDefault="00DA45B9" w:rsidP="00DF3C94">
            <w:r w:rsidRPr="002C42F9">
              <w:rPr>
                <w:rFonts w:hint="eastAsia"/>
              </w:rPr>
              <w:t>姓</w:t>
            </w:r>
            <w:r w:rsidRPr="002C42F9">
              <w:rPr>
                <w:rFonts w:hint="eastAsia"/>
              </w:rPr>
              <w:t xml:space="preserve">    </w:t>
            </w:r>
            <w:r w:rsidRPr="002C42F9">
              <w:rPr>
                <w:rFonts w:hint="eastAsia"/>
              </w:rPr>
              <w:t>名：</w:t>
            </w:r>
          </w:p>
        </w:tc>
        <w:tc>
          <w:tcPr>
            <w:tcW w:w="6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CDDFA7" w14:textId="77777777" w:rsidR="00DA45B9" w:rsidRPr="002C42F9" w:rsidRDefault="00DA45B9" w:rsidP="00DF3C94">
            <w:pPr>
              <w:jc w:val="center"/>
            </w:pPr>
            <w:r w:rsidRPr="002C42F9">
              <w:rPr>
                <w:rFonts w:hint="eastAsia"/>
              </w:rPr>
              <w:t>贾柠泽</w:t>
            </w:r>
          </w:p>
        </w:tc>
      </w:tr>
      <w:tr w:rsidR="00DA45B9" w:rsidRPr="002C42F9" w14:paraId="30CB6B33" w14:textId="77777777" w:rsidTr="00DA45B9">
        <w:trPr>
          <w:trHeight w:val="471"/>
        </w:trPr>
        <w:tc>
          <w:tcPr>
            <w:tcW w:w="2542" w:type="dxa"/>
            <w:vAlign w:val="bottom"/>
          </w:tcPr>
          <w:p w14:paraId="0CF5C417" w14:textId="77777777" w:rsidR="00DA45B9" w:rsidRPr="002C42F9" w:rsidRDefault="00DA45B9" w:rsidP="00DF3C94">
            <w:r w:rsidRPr="002C42F9">
              <w:rPr>
                <w:rFonts w:hint="eastAsia"/>
              </w:rPr>
              <w:t>电</w:t>
            </w:r>
            <w:r w:rsidRPr="002C42F9">
              <w:rPr>
                <w:rFonts w:hint="eastAsia"/>
              </w:rPr>
              <w:t xml:space="preserve">    </w:t>
            </w:r>
            <w:r w:rsidRPr="002C42F9">
              <w:rPr>
                <w:rFonts w:hint="eastAsia"/>
              </w:rPr>
              <w:t>话：</w:t>
            </w:r>
          </w:p>
        </w:tc>
        <w:tc>
          <w:tcPr>
            <w:tcW w:w="6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705DCD" w14:textId="77777777" w:rsidR="00DA45B9" w:rsidRPr="002C42F9" w:rsidRDefault="00DA45B9" w:rsidP="00DF3C94">
            <w:pPr>
              <w:jc w:val="center"/>
            </w:pPr>
            <w:r w:rsidRPr="002C42F9">
              <w:rPr>
                <w:rFonts w:hint="eastAsia"/>
              </w:rPr>
              <w:t>15048821419</w:t>
            </w:r>
          </w:p>
        </w:tc>
      </w:tr>
      <w:tr w:rsidR="00DA45B9" w:rsidRPr="002C42F9" w14:paraId="679EEF26" w14:textId="77777777" w:rsidTr="00DA45B9">
        <w:trPr>
          <w:trHeight w:val="471"/>
        </w:trPr>
        <w:tc>
          <w:tcPr>
            <w:tcW w:w="2542" w:type="dxa"/>
            <w:vAlign w:val="bottom"/>
          </w:tcPr>
          <w:p w14:paraId="06DC4252" w14:textId="77777777" w:rsidR="00DA45B9" w:rsidRPr="002C42F9" w:rsidRDefault="00DA45B9" w:rsidP="00DF3C94">
            <w:r w:rsidRPr="002C42F9">
              <w:rPr>
                <w:rFonts w:hint="eastAsia"/>
              </w:rPr>
              <w:t>完成日期：</w:t>
            </w:r>
          </w:p>
        </w:tc>
        <w:tc>
          <w:tcPr>
            <w:tcW w:w="6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E8FF82" w14:textId="77777777" w:rsidR="00DA45B9" w:rsidRPr="002C42F9" w:rsidRDefault="00DA45B9" w:rsidP="00DF3C94">
            <w:pPr>
              <w:jc w:val="center"/>
            </w:pPr>
            <w:r w:rsidRPr="002C42F9">
              <w:rPr>
                <w:rFonts w:hint="eastAsia"/>
              </w:rPr>
              <w:t>2024.12.30</w:t>
            </w:r>
          </w:p>
        </w:tc>
      </w:tr>
    </w:tbl>
    <w:p w14:paraId="5E41345F" w14:textId="77777777" w:rsidR="00DA45B9" w:rsidRPr="002C42F9" w:rsidRDefault="00DA45B9" w:rsidP="00DF3C94">
      <w:pPr>
        <w:pStyle w:val="a3"/>
        <w:ind w:firstLineChars="0" w:firstLine="0"/>
        <w:jc w:val="center"/>
      </w:pPr>
    </w:p>
    <w:p w14:paraId="2046D235" w14:textId="1CE026E7" w:rsidR="00DA45B9" w:rsidRPr="002C42F9" w:rsidRDefault="00DA45B9" w:rsidP="00DF3C94">
      <w:pPr>
        <w:pStyle w:val="a3"/>
        <w:ind w:firstLineChars="0" w:firstLine="0"/>
        <w:jc w:val="center"/>
      </w:pPr>
      <w:r w:rsidRPr="002C42F9">
        <w:rPr>
          <w:rFonts w:hint="eastAsia"/>
        </w:rPr>
        <w:t>计算机科学与技术学院</w:t>
      </w:r>
    </w:p>
    <w:p w14:paraId="0A1E7026" w14:textId="4223D09F" w:rsidR="00DA45B9" w:rsidRPr="002C42F9" w:rsidRDefault="00DA45B9" w:rsidP="00DF3C94">
      <w:pPr>
        <w:pStyle w:val="a3"/>
        <w:ind w:firstLineChars="0" w:firstLine="0"/>
        <w:jc w:val="center"/>
        <w:sectPr w:rsidR="00DA45B9" w:rsidRPr="002C42F9">
          <w:headerReference w:type="default" r:id="rId10"/>
          <w:footerReference w:type="default" r:id="rId11"/>
          <w:footnotePr>
            <w:numRestart w:val="eachPage"/>
          </w:footnotePr>
          <w:pgSz w:w="11906" w:h="16838"/>
          <w:pgMar w:top="1843" w:right="1416" w:bottom="1418" w:left="1531" w:header="851" w:footer="992" w:gutter="0"/>
          <w:cols w:space="720"/>
          <w:docGrid w:type="linesAndChars" w:linePitch="459"/>
        </w:sectPr>
      </w:pPr>
      <w:r w:rsidRPr="002C42F9">
        <w:rPr>
          <w:rFonts w:hint="eastAsia"/>
        </w:rPr>
        <w:t>2024</w:t>
      </w:r>
      <w:r w:rsidRPr="002C42F9">
        <w:rPr>
          <w:rFonts w:hint="eastAsia"/>
        </w:rPr>
        <w:t>年</w:t>
      </w:r>
      <w:r w:rsidRPr="002C42F9">
        <w:rPr>
          <w:rFonts w:hint="eastAsia"/>
        </w:rPr>
        <w:t>12</w:t>
      </w:r>
      <w:r w:rsidRPr="002C42F9">
        <w:rPr>
          <w:rFonts w:hint="eastAsia"/>
        </w:rPr>
        <w:t>月</w:t>
      </w:r>
    </w:p>
    <w:p w14:paraId="4CC10AA4" w14:textId="3BA6A507" w:rsidR="00167D38" w:rsidRPr="003D5CA5" w:rsidRDefault="000657E9" w:rsidP="00DF3C94">
      <w:pPr>
        <w:pStyle w:val="aff7"/>
        <w:spacing w:line="240" w:lineRule="auto"/>
        <w:ind w:firstLine="0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0" w:name="_Toc266358958"/>
      <w:bookmarkStart w:id="1" w:name="_Toc134007856"/>
      <w:bookmarkStart w:id="2" w:name="_Toc135227598"/>
      <w:bookmarkStart w:id="3" w:name="_Toc135227306"/>
      <w:bookmarkStart w:id="4" w:name="_Toc135227385"/>
      <w:bookmarkStart w:id="5" w:name="_Toc135229710"/>
      <w:bookmarkStart w:id="6" w:name="_Toc135227507"/>
      <w:r w:rsidRPr="003D5CA5">
        <w:rPr>
          <w:rFonts w:ascii="Times New Roman" w:hAnsi="Times New Roman" w:hint="eastAsia"/>
          <w:b/>
          <w:bCs/>
          <w:sz w:val="32"/>
          <w:szCs w:val="32"/>
        </w:rPr>
        <w:lastRenderedPageBreak/>
        <w:t>目</w:t>
      </w:r>
      <w:r w:rsidRPr="003D5CA5">
        <w:rPr>
          <w:rFonts w:ascii="Times New Roman" w:hAnsi="Times New Roman" w:hint="eastAsia"/>
          <w:b/>
          <w:bCs/>
          <w:sz w:val="32"/>
          <w:szCs w:val="32"/>
        </w:rPr>
        <w:t xml:space="preserve">   </w:t>
      </w:r>
      <w:r w:rsidRPr="003D5CA5">
        <w:rPr>
          <w:rFonts w:ascii="Times New Roman" w:hAnsi="Times New Roman" w:hint="eastAsia"/>
          <w:b/>
          <w:bCs/>
          <w:sz w:val="32"/>
          <w:szCs w:val="32"/>
        </w:rPr>
        <w:t>录</w:t>
      </w:r>
      <w:bookmarkStart w:id="7" w:name="_Toc135227386"/>
      <w:bookmarkStart w:id="8" w:name="_Toc134007857"/>
      <w:bookmarkStart w:id="9" w:name="_Toc135229711"/>
      <w:bookmarkStart w:id="10" w:name="_Toc266358959"/>
      <w:bookmarkStart w:id="11" w:name="_Toc135227508"/>
      <w:bookmarkStart w:id="12" w:name="_Toc135227307"/>
      <w:bookmarkEnd w:id="0"/>
      <w:bookmarkEnd w:id="1"/>
      <w:bookmarkEnd w:id="2"/>
      <w:bookmarkEnd w:id="3"/>
      <w:bookmarkEnd w:id="4"/>
      <w:bookmarkEnd w:id="5"/>
      <w:bookmarkEnd w:id="6"/>
    </w:p>
    <w:p w14:paraId="415DF167" w14:textId="351B16E3" w:rsidR="002C3475" w:rsidRPr="002C42F9" w:rsidRDefault="007E77ED" w:rsidP="00DF3C94">
      <w:pPr>
        <w:pStyle w:val="TOC1"/>
        <w:tabs>
          <w:tab w:val="left" w:pos="480"/>
          <w:tab w:val="right" w:leader="dot" w:pos="8949"/>
        </w:tabs>
        <w:rPr>
          <w:rFonts w:ascii="Times New Roman" w:hAnsi="Times New Roman" w:cstheme="minorBidi"/>
          <w:b w:val="0"/>
          <w:bCs w:val="0"/>
          <w:caps w:val="0"/>
          <w:noProof/>
          <w:sz w:val="24"/>
          <w:szCs w:val="24"/>
        </w:rPr>
      </w:pPr>
      <w:r w:rsidRPr="002C42F9">
        <w:rPr>
          <w:rFonts w:ascii="Times New Roman" w:hAnsi="Times New Roman"/>
          <w:sz w:val="24"/>
          <w:szCs w:val="24"/>
        </w:rPr>
        <w:fldChar w:fldCharType="begin"/>
      </w:r>
      <w:r w:rsidR="000657E9" w:rsidRPr="002C42F9">
        <w:rPr>
          <w:rFonts w:ascii="Times New Roman" w:hAnsi="Times New Roman" w:hint="eastAsia"/>
          <w:sz w:val="24"/>
          <w:szCs w:val="24"/>
        </w:rPr>
        <w:instrText>TOC \o "1-2" \h \z \u</w:instrText>
      </w:r>
      <w:r w:rsidRPr="002C42F9">
        <w:rPr>
          <w:rFonts w:ascii="Times New Roman" w:hAnsi="Times New Roman"/>
          <w:sz w:val="24"/>
          <w:szCs w:val="24"/>
        </w:rPr>
        <w:fldChar w:fldCharType="separate"/>
      </w:r>
      <w:hyperlink w:anchor="_Toc184022990" w:history="1">
        <w:r w:rsidR="002C3475" w:rsidRPr="002C42F9">
          <w:rPr>
            <w:rStyle w:val="aff0"/>
            <w:rFonts w:ascii="Times New Roman" w:hAnsi="Times New Roman"/>
            <w:noProof/>
            <w:sz w:val="24"/>
            <w:szCs w:val="24"/>
          </w:rPr>
          <w:t>1</w:t>
        </w:r>
        <w:r w:rsidR="002C3475" w:rsidRPr="002C42F9">
          <w:rPr>
            <w:rFonts w:ascii="Times New Roman" w:hAnsi="Times New Roman" w:cstheme="minorBidi"/>
            <w:b w:val="0"/>
            <w:bCs w:val="0"/>
            <w:caps w:val="0"/>
            <w:noProof/>
            <w:sz w:val="24"/>
            <w:szCs w:val="24"/>
          </w:rPr>
          <w:tab/>
        </w:r>
        <w:r w:rsidR="003D5CA5" w:rsidRPr="003D5CA5">
          <w:rPr>
            <w:rFonts w:ascii="Times New Roman" w:hAnsi="Times New Roman" w:cstheme="minorBidi" w:hint="eastAsia"/>
            <w:caps w:val="0"/>
            <w:noProof/>
            <w:sz w:val="24"/>
            <w:szCs w:val="24"/>
          </w:rPr>
          <w:t>所作题目的列表</w:t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_Toc184022990 \h </w:instrText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  <w:t>1</w:t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F9111F" w14:textId="27C17BC9" w:rsidR="002C3475" w:rsidRPr="002C42F9" w:rsidRDefault="002C3475" w:rsidP="00DF3C94">
      <w:pPr>
        <w:pStyle w:val="TOC2"/>
        <w:tabs>
          <w:tab w:val="left" w:pos="960"/>
          <w:tab w:val="right" w:leader="dot" w:pos="8949"/>
        </w:tabs>
        <w:rPr>
          <w:rFonts w:ascii="Times New Roman" w:hAnsi="Times New Roman" w:cstheme="minorBidi"/>
          <w:smallCaps w:val="0"/>
          <w:noProof/>
          <w:sz w:val="24"/>
          <w:szCs w:val="24"/>
        </w:rPr>
      </w:pPr>
    </w:p>
    <w:p w14:paraId="6F12CB6B" w14:textId="389EF95E" w:rsidR="002C3475" w:rsidRPr="002C42F9" w:rsidRDefault="00000000" w:rsidP="00DF3C94">
      <w:pPr>
        <w:pStyle w:val="TOC1"/>
        <w:tabs>
          <w:tab w:val="left" w:pos="480"/>
          <w:tab w:val="right" w:leader="dot" w:pos="8949"/>
        </w:tabs>
        <w:rPr>
          <w:rFonts w:ascii="Times New Roman" w:hAnsi="Times New Roman" w:cstheme="minorBidi"/>
          <w:b w:val="0"/>
          <w:bCs w:val="0"/>
          <w:caps w:val="0"/>
          <w:noProof/>
          <w:sz w:val="24"/>
          <w:szCs w:val="24"/>
        </w:rPr>
      </w:pPr>
      <w:hyperlink w:anchor="_Toc184022996" w:history="1">
        <w:r w:rsidR="002C3475" w:rsidRPr="002C42F9">
          <w:rPr>
            <w:rStyle w:val="aff0"/>
            <w:rFonts w:ascii="Times New Roman" w:hAnsi="Times New Roman"/>
            <w:noProof/>
            <w:sz w:val="24"/>
            <w:szCs w:val="24"/>
          </w:rPr>
          <w:t>2</w:t>
        </w:r>
        <w:r w:rsidR="002C3475" w:rsidRPr="002C42F9">
          <w:rPr>
            <w:rFonts w:ascii="Times New Roman" w:hAnsi="Times New Roman" w:cstheme="minorBidi"/>
            <w:b w:val="0"/>
            <w:bCs w:val="0"/>
            <w:caps w:val="0"/>
            <w:noProof/>
            <w:sz w:val="24"/>
            <w:szCs w:val="24"/>
          </w:rPr>
          <w:tab/>
        </w:r>
        <w:r w:rsidR="003D5CA5">
          <w:rPr>
            <w:rStyle w:val="aff0"/>
            <w:rFonts w:ascii="Times New Roman" w:hAnsi="Times New Roman" w:hint="eastAsia"/>
            <w:noProof/>
            <w:sz w:val="24"/>
            <w:szCs w:val="24"/>
          </w:rPr>
          <w:t>课程完成情况的总体总结</w:t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3D5CA5">
          <w:rPr>
            <w:rFonts w:ascii="Times New Roman" w:hAnsi="Times New Roman" w:hint="eastAsia"/>
            <w:noProof/>
            <w:webHidden/>
            <w:sz w:val="24"/>
            <w:szCs w:val="24"/>
          </w:rPr>
          <w:t>8</w:t>
        </w:r>
      </w:hyperlink>
    </w:p>
    <w:p w14:paraId="4CEEA588" w14:textId="44B69DF8" w:rsidR="002C3475" w:rsidRPr="002C42F9" w:rsidRDefault="002C3475" w:rsidP="00DF3C94">
      <w:pPr>
        <w:pStyle w:val="TOC2"/>
        <w:tabs>
          <w:tab w:val="left" w:pos="960"/>
          <w:tab w:val="right" w:leader="dot" w:pos="8949"/>
        </w:tabs>
        <w:rPr>
          <w:rFonts w:ascii="Times New Roman" w:hAnsi="Times New Roman" w:cstheme="minorBidi"/>
          <w:smallCaps w:val="0"/>
          <w:noProof/>
          <w:sz w:val="24"/>
          <w:szCs w:val="24"/>
        </w:rPr>
      </w:pPr>
    </w:p>
    <w:p w14:paraId="56D13D7B" w14:textId="4630BEDA" w:rsidR="002C3475" w:rsidRPr="003D5CA5" w:rsidRDefault="00000000" w:rsidP="003D5CA5">
      <w:pPr>
        <w:pStyle w:val="TOC1"/>
        <w:tabs>
          <w:tab w:val="left" w:pos="480"/>
          <w:tab w:val="right" w:leader="dot" w:pos="8949"/>
        </w:tabs>
        <w:rPr>
          <w:rFonts w:ascii="Times New Roman" w:hAnsi="Times New Roman" w:cstheme="minorBidi" w:hint="eastAsia"/>
          <w:b w:val="0"/>
          <w:bCs w:val="0"/>
          <w:caps w:val="0"/>
          <w:noProof/>
          <w:sz w:val="24"/>
          <w:szCs w:val="24"/>
        </w:rPr>
      </w:pPr>
      <w:hyperlink w:anchor="_Toc184022999" w:history="1">
        <w:r w:rsidR="002C3475" w:rsidRPr="002C42F9">
          <w:rPr>
            <w:rStyle w:val="aff0"/>
            <w:rFonts w:ascii="Times New Roman" w:hAnsi="Times New Roman"/>
            <w:noProof/>
            <w:sz w:val="24"/>
            <w:szCs w:val="24"/>
          </w:rPr>
          <w:t>3</w:t>
        </w:r>
        <w:r w:rsidR="002C3475" w:rsidRPr="002C42F9">
          <w:rPr>
            <w:rFonts w:ascii="Times New Roman" w:hAnsi="Times New Roman" w:cstheme="minorBidi"/>
            <w:b w:val="0"/>
            <w:bCs w:val="0"/>
            <w:caps w:val="0"/>
            <w:noProof/>
            <w:sz w:val="24"/>
            <w:szCs w:val="24"/>
          </w:rPr>
          <w:tab/>
        </w:r>
        <w:r w:rsidR="003D5CA5">
          <w:rPr>
            <w:rStyle w:val="aff0"/>
            <w:rFonts w:ascii="Times New Roman" w:hAnsi="Times New Roman" w:hint="eastAsia"/>
            <w:noProof/>
            <w:sz w:val="24"/>
            <w:szCs w:val="24"/>
          </w:rPr>
          <w:t>解题报告</w:t>
        </w:r>
        <w:r w:rsidR="002C3475" w:rsidRPr="002C42F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3D5CA5">
          <w:rPr>
            <w:rFonts w:ascii="Times New Roman" w:hAnsi="Times New Roman" w:hint="eastAsia"/>
            <w:noProof/>
            <w:webHidden/>
            <w:sz w:val="24"/>
            <w:szCs w:val="24"/>
          </w:rPr>
          <w:t>9</w:t>
        </w:r>
      </w:hyperlink>
    </w:p>
    <w:p w14:paraId="701660B2" w14:textId="34306D41" w:rsidR="00A83D0C" w:rsidRPr="002C42F9" w:rsidRDefault="007E77ED" w:rsidP="00DF3C94">
      <w:pPr>
        <w:sectPr w:rsidR="00A83D0C" w:rsidRPr="002C42F9" w:rsidSect="00A83D0C">
          <w:headerReference w:type="default" r:id="rId12"/>
          <w:footerReference w:type="default" r:id="rId13"/>
          <w:footnotePr>
            <w:numRestart w:val="eachPage"/>
          </w:footnotePr>
          <w:pgSz w:w="11906" w:h="16838"/>
          <w:pgMar w:top="1843" w:right="1416" w:bottom="1418" w:left="1531" w:header="851" w:footer="992" w:gutter="0"/>
          <w:pgNumType w:fmt="upperRoman" w:start="1"/>
          <w:cols w:space="720"/>
          <w:docGrid w:type="linesAndChars" w:linePitch="459"/>
        </w:sectPr>
      </w:pPr>
      <w:r w:rsidRPr="002C42F9">
        <w:fldChar w:fldCharType="end"/>
      </w:r>
      <w:bookmarkEnd w:id="7"/>
      <w:bookmarkEnd w:id="8"/>
      <w:bookmarkEnd w:id="9"/>
      <w:bookmarkEnd w:id="10"/>
      <w:bookmarkEnd w:id="11"/>
      <w:bookmarkEnd w:id="12"/>
      <w:r w:rsidR="00A83D0C" w:rsidRPr="002C42F9">
        <w:br w:type="page"/>
      </w:r>
    </w:p>
    <w:p w14:paraId="479E4279" w14:textId="48ACD034" w:rsidR="007E77ED" w:rsidRPr="003D5CA5" w:rsidRDefault="00726A96" w:rsidP="00DF3C94">
      <w:pPr>
        <w:pStyle w:val="10"/>
        <w:numPr>
          <w:ilvl w:val="0"/>
          <w:numId w:val="7"/>
        </w:numPr>
        <w:rPr>
          <w:rFonts w:ascii="Times New Roman" w:eastAsia="宋体" w:hAnsi="Times New Roman"/>
          <w:b/>
          <w:bCs/>
          <w:szCs w:val="32"/>
        </w:rPr>
      </w:pPr>
      <w:r w:rsidRPr="003D5CA5">
        <w:rPr>
          <w:rFonts w:ascii="Times New Roman" w:eastAsia="宋体" w:hAnsi="Times New Roman" w:hint="eastAsia"/>
          <w:b/>
          <w:bCs/>
          <w:szCs w:val="32"/>
        </w:rPr>
        <w:lastRenderedPageBreak/>
        <w:t>所做题目的列表</w:t>
      </w:r>
    </w:p>
    <w:bookmarkStart w:id="13" w:name="_Toc184022991"/>
    <w:p w14:paraId="570CFF17" w14:textId="7D4B01AC" w:rsidR="00726A96" w:rsidRPr="002C42F9" w:rsidRDefault="00726A96" w:rsidP="00DF3C94">
      <w:pPr>
        <w:pStyle w:val="2"/>
        <w:numPr>
          <w:ilvl w:val="0"/>
          <w:numId w:val="0"/>
        </w:numPr>
        <w:tabs>
          <w:tab w:val="left" w:pos="567"/>
        </w:tabs>
        <w:ind w:right="240"/>
        <w:rPr>
          <w:rFonts w:ascii="Times New Roman" w:eastAsia="宋体" w:hAnsi="Times New Roman"/>
          <w:kern w:val="0"/>
          <w:sz w:val="24"/>
        </w:rPr>
      </w:pPr>
      <w:r w:rsidRPr="002C42F9">
        <w:rPr>
          <w:rFonts w:ascii="Times New Roman" w:eastAsia="宋体" w:hAnsi="Times New Roman"/>
          <w:sz w:val="24"/>
          <w:highlight w:val="lightGray"/>
        </w:rPr>
        <w:fldChar w:fldCharType="begin"/>
      </w:r>
      <w:r w:rsidRPr="002C42F9">
        <w:rPr>
          <w:rFonts w:ascii="Times New Roman" w:eastAsia="宋体" w:hAnsi="Times New Roman"/>
          <w:sz w:val="24"/>
          <w:highlight w:val="lightGray"/>
        </w:rPr>
        <w:instrText xml:space="preserve"> </w:instrText>
      </w:r>
      <w:r w:rsidRPr="002C42F9">
        <w:rPr>
          <w:rFonts w:ascii="Times New Roman" w:eastAsia="宋体" w:hAnsi="Times New Roman" w:hint="eastAsia"/>
          <w:sz w:val="24"/>
          <w:highlight w:val="lightGray"/>
        </w:rPr>
        <w:instrText xml:space="preserve">LINK </w:instrText>
      </w:r>
      <w:r w:rsidR="00CD4B90" w:rsidRPr="002C42F9">
        <w:rPr>
          <w:rFonts w:ascii="Times New Roman" w:eastAsia="宋体" w:hAnsi="Times New Roman"/>
          <w:sz w:val="24"/>
          <w:highlight w:val="lightGray"/>
        </w:rPr>
        <w:instrText>Excel.Sheet.12</w:instrText>
      </w:r>
      <w:r w:rsidR="00CD4B90" w:rsidRPr="002C42F9">
        <w:rPr>
          <w:rFonts w:ascii="Times New Roman" w:eastAsia="宋体" w:hAnsi="Times New Roman" w:hint="eastAsia"/>
          <w:sz w:val="24"/>
          <w:highlight w:val="lightGray"/>
        </w:rPr>
        <w:instrText xml:space="preserve"> "C:\\Users\\29804\\Desktop\\</w:instrText>
      </w:r>
      <w:r w:rsidR="00CD4B90" w:rsidRPr="002C42F9">
        <w:rPr>
          <w:rFonts w:ascii="Times New Roman" w:eastAsia="宋体" w:hAnsi="Times New Roman" w:hint="eastAsia"/>
          <w:sz w:val="24"/>
          <w:highlight w:val="lightGray"/>
        </w:rPr>
        <w:instrText>新建</w:instrText>
      </w:r>
      <w:r w:rsidR="00CD4B90" w:rsidRPr="002C42F9">
        <w:rPr>
          <w:rFonts w:ascii="Times New Roman" w:eastAsia="宋体" w:hAnsi="Times New Roman" w:hint="eastAsia"/>
          <w:sz w:val="24"/>
          <w:highlight w:val="lightGray"/>
        </w:rPr>
        <w:instrText xml:space="preserve"> Microsoft Excel </w:instrText>
      </w:r>
      <w:r w:rsidR="00CD4B90" w:rsidRPr="002C42F9">
        <w:rPr>
          <w:rFonts w:ascii="Times New Roman" w:eastAsia="宋体" w:hAnsi="Times New Roman" w:hint="eastAsia"/>
          <w:sz w:val="24"/>
          <w:highlight w:val="lightGray"/>
        </w:rPr>
        <w:instrText>工作表</w:instrText>
      </w:r>
      <w:r w:rsidR="00CD4B90" w:rsidRPr="002C42F9">
        <w:rPr>
          <w:rFonts w:ascii="Times New Roman" w:eastAsia="宋体" w:hAnsi="Times New Roman" w:hint="eastAsia"/>
          <w:sz w:val="24"/>
          <w:highlight w:val="lightGray"/>
        </w:rPr>
        <w:instrText>.xlsx"</w:instrText>
      </w:r>
      <w:r w:rsidR="00CD4B90" w:rsidRPr="002C42F9">
        <w:rPr>
          <w:rFonts w:ascii="Times New Roman" w:eastAsia="宋体" w:hAnsi="Times New Roman"/>
          <w:sz w:val="24"/>
          <w:highlight w:val="lightGray"/>
        </w:rPr>
        <w:instrText xml:space="preserve"> Sheet1!R1C1:R21C4 </w:instrText>
      </w:r>
      <w:r w:rsidRPr="002C42F9">
        <w:rPr>
          <w:rFonts w:ascii="Times New Roman" w:eastAsia="宋体" w:hAnsi="Times New Roman" w:hint="eastAsia"/>
          <w:sz w:val="24"/>
          <w:highlight w:val="lightGray"/>
        </w:rPr>
        <w:instrText>\a \f 4 \h</w:instrText>
      </w:r>
      <w:r w:rsidRPr="002C42F9">
        <w:rPr>
          <w:rFonts w:ascii="Times New Roman" w:eastAsia="宋体" w:hAnsi="Times New Roman"/>
          <w:sz w:val="24"/>
          <w:highlight w:val="lightGray"/>
        </w:rPr>
        <w:instrText xml:space="preserve">  \* MERGEFORMAT </w:instrText>
      </w:r>
      <w:r w:rsidRPr="002C42F9">
        <w:rPr>
          <w:rFonts w:ascii="Times New Roman" w:eastAsia="宋体" w:hAnsi="Times New Roman"/>
          <w:sz w:val="24"/>
          <w:highlight w:val="lightGray"/>
        </w:rPr>
        <w:fldChar w:fldCharType="separate"/>
      </w:r>
    </w:p>
    <w:tbl>
      <w:tblPr>
        <w:tblW w:w="8801" w:type="dxa"/>
        <w:tblLook w:val="04A0" w:firstRow="1" w:lastRow="0" w:firstColumn="1" w:lastColumn="0" w:noHBand="0" w:noVBand="1"/>
      </w:tblPr>
      <w:tblGrid>
        <w:gridCol w:w="1658"/>
        <w:gridCol w:w="1658"/>
        <w:gridCol w:w="3015"/>
        <w:gridCol w:w="2470"/>
      </w:tblGrid>
      <w:tr w:rsidR="00726A96" w:rsidRPr="002C42F9" w14:paraId="3BF249D7" w14:textId="77777777" w:rsidTr="00755DBA">
        <w:trPr>
          <w:trHeight w:val="466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1650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题目序号</w:t>
            </w:r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18C1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题目编号</w:t>
            </w:r>
          </w:p>
        </w:tc>
        <w:tc>
          <w:tcPr>
            <w:tcW w:w="3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B76D5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题目名称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AB799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类型</w:t>
            </w:r>
          </w:p>
        </w:tc>
      </w:tr>
      <w:tr w:rsidR="00726A96" w:rsidRPr="002C42F9" w14:paraId="565EA2BA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78E1A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362D9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P1228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3EBC8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地毯填补问题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94667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分治</w:t>
            </w:r>
          </w:p>
        </w:tc>
      </w:tr>
      <w:tr w:rsidR="00726A96" w:rsidRPr="002C42F9" w14:paraId="350878BE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59416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6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D3A8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P1854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A8855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花店橱窗布置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CF679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动态规划</w:t>
            </w:r>
          </w:p>
        </w:tc>
      </w:tr>
      <w:tr w:rsidR="00726A96" w:rsidRPr="002C42F9" w14:paraId="39AAD73A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CE35F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9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B7EE5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P1434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FC05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滑雪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225A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动态规划</w:t>
            </w:r>
          </w:p>
        </w:tc>
      </w:tr>
      <w:tr w:rsidR="00726A96" w:rsidRPr="002C42F9" w14:paraId="6D435B0B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8CF5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10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F7861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P4017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A183A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最大食物链计数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02DA2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动态规划</w:t>
            </w:r>
          </w:p>
        </w:tc>
      </w:tr>
      <w:tr w:rsidR="00726A96" w:rsidRPr="002C42F9" w14:paraId="02A2FA61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8A1DE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12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6AF93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P1106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A396D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删除问题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9C5B8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贪心</w:t>
            </w:r>
          </w:p>
        </w:tc>
      </w:tr>
      <w:tr w:rsidR="00726A96" w:rsidRPr="002C42F9" w14:paraId="5DD69762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C1DED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17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4D9E6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P1090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8445D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合并果子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38EB5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贪心</w:t>
            </w:r>
          </w:p>
        </w:tc>
      </w:tr>
      <w:tr w:rsidR="00726A96" w:rsidRPr="002C42F9" w14:paraId="694DB2FE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A7E72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18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187D9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P1443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55EA9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马的遍历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D302B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搜索</w:t>
            </w:r>
          </w:p>
        </w:tc>
      </w:tr>
      <w:tr w:rsidR="00726A96" w:rsidRPr="002C42F9" w14:paraId="5B0DA0D1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89E27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19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81CE0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P1135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8ADFE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奇怪的电梯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7C357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搜索</w:t>
            </w:r>
          </w:p>
        </w:tc>
      </w:tr>
      <w:tr w:rsidR="00726A96" w:rsidRPr="002C42F9" w14:paraId="30E1A65C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F6551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20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EA3C6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P2895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DCA7A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Meteor Shower S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DABB8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搜索</w:t>
            </w:r>
          </w:p>
        </w:tc>
      </w:tr>
      <w:tr w:rsidR="00726A96" w:rsidRPr="002C42F9" w14:paraId="4EE5D4C9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7DC3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21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7AD5A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P1825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23633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Corn Maze S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640EF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搜索</w:t>
            </w:r>
          </w:p>
        </w:tc>
      </w:tr>
      <w:tr w:rsidR="00726A96" w:rsidRPr="002C42F9" w14:paraId="5572BBB5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0F331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23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E8647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P1784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25B7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proofErr w:type="gramStart"/>
            <w:r w:rsidRPr="002C42F9">
              <w:rPr>
                <w:rFonts w:cs="宋体" w:hint="eastAsia"/>
                <w:color w:val="000000"/>
                <w:kern w:val="0"/>
              </w:rPr>
              <w:t>数独</w:t>
            </w:r>
            <w:proofErr w:type="gramEnd"/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DA1BE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搜索</w:t>
            </w:r>
          </w:p>
        </w:tc>
      </w:tr>
      <w:tr w:rsidR="00726A96" w:rsidRPr="002C42F9" w14:paraId="1B0E62EC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7E5BF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24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5A5CE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P1141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6AC5F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01</w:t>
            </w:r>
            <w:r w:rsidRPr="002C42F9">
              <w:rPr>
                <w:rFonts w:cs="宋体" w:hint="eastAsia"/>
                <w:color w:val="000000"/>
                <w:kern w:val="0"/>
              </w:rPr>
              <w:t>迷宫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F9EDD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搜索</w:t>
            </w:r>
          </w:p>
        </w:tc>
      </w:tr>
      <w:tr w:rsidR="00726A96" w:rsidRPr="002C42F9" w14:paraId="2A1952B8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5BB06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33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48D01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P3374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21F33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树状数组</w:t>
            </w:r>
            <w:r w:rsidRPr="002C42F9">
              <w:rPr>
                <w:rFonts w:cs="宋体" w:hint="eastAsia"/>
                <w:color w:val="000000"/>
                <w:kern w:val="0"/>
              </w:rPr>
              <w:t>1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DE6F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树状数组</w:t>
            </w:r>
          </w:p>
        </w:tc>
      </w:tr>
      <w:tr w:rsidR="00726A96" w:rsidRPr="002C42F9" w14:paraId="77BDA0A1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7233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34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E4ADE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P3368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B23B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树状数组</w:t>
            </w:r>
            <w:r w:rsidRPr="002C42F9">
              <w:rPr>
                <w:rFonts w:cs="宋体" w:hint="eastAsia"/>
                <w:color w:val="000000"/>
                <w:kern w:val="0"/>
              </w:rPr>
              <w:t>2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5904D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树状数组</w:t>
            </w:r>
          </w:p>
        </w:tc>
      </w:tr>
      <w:tr w:rsidR="00726A96" w:rsidRPr="002C42F9" w14:paraId="2FBDE4ED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82558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36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D6753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P1816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1CA80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忠诚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240D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线段树</w:t>
            </w:r>
          </w:p>
        </w:tc>
      </w:tr>
      <w:tr w:rsidR="00726A96" w:rsidRPr="002C42F9" w14:paraId="7C04250A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41EC2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37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CB6F7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P3373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40E4E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线段树</w:t>
            </w:r>
            <w:r w:rsidRPr="002C42F9">
              <w:rPr>
                <w:rFonts w:cs="宋体" w:hint="eastAsia"/>
                <w:color w:val="000000"/>
                <w:kern w:val="0"/>
              </w:rPr>
              <w:t>2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5817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线段树</w:t>
            </w:r>
          </w:p>
        </w:tc>
      </w:tr>
      <w:tr w:rsidR="00726A96" w:rsidRPr="002C42F9" w14:paraId="70B5CD83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DF209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38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B116C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P1904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82104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天际线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78CEA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线段树</w:t>
            </w:r>
          </w:p>
        </w:tc>
      </w:tr>
      <w:tr w:rsidR="00726A96" w:rsidRPr="002C42F9" w14:paraId="2309BA85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A18FF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41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DB298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P1250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967C1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种树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E3EBE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差分约束系统</w:t>
            </w:r>
          </w:p>
        </w:tc>
      </w:tr>
      <w:tr w:rsidR="00726A96" w:rsidRPr="002C42F9" w14:paraId="022A2C7F" w14:textId="77777777" w:rsidTr="00755DBA">
        <w:trPr>
          <w:trHeight w:val="466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53C55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42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875AD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P1111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73DCD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修复公路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A8DAD" w14:textId="77777777" w:rsidR="00726A96" w:rsidRPr="002C42F9" w:rsidRDefault="00726A96" w:rsidP="00DF3C94">
            <w:pPr>
              <w:widowControl/>
              <w:jc w:val="center"/>
              <w:rPr>
                <w:rFonts w:cs="宋体"/>
                <w:color w:val="000000"/>
                <w:kern w:val="0"/>
              </w:rPr>
            </w:pPr>
            <w:r w:rsidRPr="002C42F9">
              <w:rPr>
                <w:rFonts w:cs="宋体" w:hint="eastAsia"/>
                <w:color w:val="000000"/>
                <w:kern w:val="0"/>
              </w:rPr>
              <w:t>并查集</w:t>
            </w:r>
          </w:p>
        </w:tc>
      </w:tr>
    </w:tbl>
    <w:p w14:paraId="3B50C474" w14:textId="248D6F4F" w:rsidR="003D5CA5" w:rsidRDefault="00726A96" w:rsidP="003D5CA5">
      <w:pPr>
        <w:pStyle w:val="2"/>
        <w:numPr>
          <w:ilvl w:val="0"/>
          <w:numId w:val="0"/>
        </w:numPr>
        <w:tabs>
          <w:tab w:val="left" w:pos="567"/>
        </w:tabs>
        <w:ind w:right="240"/>
        <w:rPr>
          <w:rFonts w:ascii="Times New Roman" w:eastAsia="宋体" w:hAnsi="Times New Roman"/>
          <w:sz w:val="24"/>
        </w:rPr>
      </w:pPr>
      <w:r w:rsidRPr="002C42F9">
        <w:rPr>
          <w:rFonts w:ascii="Times New Roman" w:eastAsia="宋体" w:hAnsi="Times New Roman"/>
          <w:sz w:val="24"/>
          <w:highlight w:val="lightGray"/>
        </w:rPr>
        <w:lastRenderedPageBreak/>
        <w:fldChar w:fldCharType="end"/>
      </w:r>
      <w:r w:rsidRPr="002C42F9">
        <w:rPr>
          <w:rFonts w:ascii="Times New Roman" w:eastAsia="宋体" w:hAnsi="Times New Roman"/>
          <w:noProof/>
          <w:sz w:val="24"/>
        </w:rPr>
        <w:drawing>
          <wp:inline distT="0" distB="0" distL="0" distR="0" wp14:anchorId="2992CEE0" wp14:editId="463766E3">
            <wp:extent cx="5688965" cy="1591945"/>
            <wp:effectExtent l="0" t="0" r="6985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0EF0" w14:textId="2F12B8A6" w:rsidR="003D5CA5" w:rsidRDefault="003D5CA5" w:rsidP="003D5CA5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  P1228</w:t>
      </w:r>
      <w:r>
        <w:rPr>
          <w:rFonts w:hint="eastAsia"/>
        </w:rPr>
        <w:t>完成情况</w:t>
      </w:r>
    </w:p>
    <w:p w14:paraId="5D87FBEA" w14:textId="77777777" w:rsid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</w:p>
    <w:p w14:paraId="03CB9C3F" w14:textId="70A75D2B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5FAE2C83" wp14:editId="711C8A7B">
            <wp:extent cx="5688965" cy="1880235"/>
            <wp:effectExtent l="0" t="0" r="6985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E5D6" w14:textId="6F6C76B4" w:rsidR="003D5CA5" w:rsidRDefault="003D5CA5" w:rsidP="003D5CA5">
      <w:pPr>
        <w:pStyle w:val="2"/>
        <w:numPr>
          <w:ilvl w:val="0"/>
          <w:numId w:val="0"/>
        </w:numPr>
        <w:ind w:right="240"/>
        <w:jc w:val="center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图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P1854</w:t>
      </w:r>
      <w:r>
        <w:rPr>
          <w:rFonts w:ascii="Times New Roman" w:eastAsia="宋体" w:hAnsi="Times New Roman" w:hint="eastAsia"/>
          <w:sz w:val="24"/>
        </w:rPr>
        <w:t>完成情况</w:t>
      </w:r>
    </w:p>
    <w:p w14:paraId="7A0FC46E" w14:textId="77777777" w:rsidR="003D5CA5" w:rsidRPr="003D5CA5" w:rsidRDefault="003D5CA5" w:rsidP="003D5CA5">
      <w:pPr>
        <w:pStyle w:val="a3"/>
        <w:ind w:firstLineChars="0" w:firstLine="0"/>
        <w:jc w:val="center"/>
      </w:pPr>
    </w:p>
    <w:p w14:paraId="0B518C7E" w14:textId="2AA521CC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1C0E5312" wp14:editId="118BD736">
            <wp:extent cx="5688965" cy="1884045"/>
            <wp:effectExtent l="0" t="0" r="6985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645E" w14:textId="613CAAAC" w:rsid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  P1434</w:t>
      </w:r>
      <w:r>
        <w:rPr>
          <w:rFonts w:hint="eastAsia"/>
        </w:rPr>
        <w:t>完成情况</w:t>
      </w:r>
    </w:p>
    <w:p w14:paraId="5DB0BE1F" w14:textId="77777777" w:rsidR="003D5CA5" w:rsidRDefault="00C94019" w:rsidP="00DF3C94">
      <w:pPr>
        <w:pStyle w:val="2"/>
        <w:numPr>
          <w:ilvl w:val="0"/>
          <w:numId w:val="0"/>
        </w:numPr>
        <w:tabs>
          <w:tab w:val="left" w:pos="567"/>
        </w:tabs>
        <w:ind w:right="240"/>
        <w:rPr>
          <w:rFonts w:ascii="Times New Roman" w:eastAsia="宋体" w:hAnsi="Times New Roman"/>
          <w:sz w:val="24"/>
        </w:rPr>
      </w:pPr>
      <w:r w:rsidRPr="002C42F9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0FB11A55" wp14:editId="0923B0D2">
            <wp:extent cx="5688965" cy="1876425"/>
            <wp:effectExtent l="0" t="0" r="698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18BA" w14:textId="62AB5083" w:rsidR="003D5CA5" w:rsidRDefault="003D5CA5" w:rsidP="003D5CA5">
      <w:pPr>
        <w:pStyle w:val="2"/>
        <w:numPr>
          <w:ilvl w:val="0"/>
          <w:numId w:val="0"/>
        </w:numPr>
        <w:ind w:right="240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图</w:t>
      </w:r>
      <w:r>
        <w:rPr>
          <w:rFonts w:ascii="Times New Roman" w:eastAsia="宋体" w:hAnsi="Times New Roman" w:hint="eastAsia"/>
          <w:sz w:val="24"/>
        </w:rPr>
        <w:t>4  P4017</w:t>
      </w:r>
      <w:r>
        <w:rPr>
          <w:rFonts w:ascii="Times New Roman" w:eastAsia="宋体" w:hAnsi="Times New Roman" w:hint="eastAsia"/>
          <w:sz w:val="24"/>
        </w:rPr>
        <w:t>完成情况</w:t>
      </w:r>
    </w:p>
    <w:p w14:paraId="738DC575" w14:textId="77777777" w:rsidR="003D5CA5" w:rsidRDefault="003D5CA5" w:rsidP="003D5CA5">
      <w:pPr>
        <w:pStyle w:val="a3"/>
        <w:ind w:firstLineChars="0" w:firstLine="0"/>
      </w:pPr>
    </w:p>
    <w:p w14:paraId="166309A8" w14:textId="3769DE9C" w:rsidR="003D5CA5" w:rsidRDefault="003D5CA5" w:rsidP="003D5CA5">
      <w:pPr>
        <w:pStyle w:val="a3"/>
        <w:ind w:firstLineChars="0" w:firstLine="0"/>
      </w:pPr>
      <w:r w:rsidRPr="002C42F9">
        <w:rPr>
          <w:noProof/>
        </w:rPr>
        <w:drawing>
          <wp:inline distT="0" distB="0" distL="0" distR="0" wp14:anchorId="051E9A16" wp14:editId="64FF764A">
            <wp:extent cx="5688965" cy="1391285"/>
            <wp:effectExtent l="0" t="0" r="698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B26C" w14:textId="77777777" w:rsidR="003D5CA5" w:rsidRDefault="003D5CA5" w:rsidP="003D5CA5">
      <w:pPr>
        <w:pStyle w:val="2"/>
        <w:numPr>
          <w:ilvl w:val="0"/>
          <w:numId w:val="0"/>
        </w:numPr>
        <w:tabs>
          <w:tab w:val="left" w:pos="567"/>
        </w:tabs>
        <w:ind w:right="240"/>
        <w:jc w:val="center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图</w:t>
      </w:r>
      <w:r>
        <w:rPr>
          <w:rFonts w:ascii="Times New Roman" w:eastAsia="宋体" w:hAnsi="Times New Roman" w:hint="eastAsia"/>
          <w:sz w:val="24"/>
        </w:rPr>
        <w:t>5  P1106</w:t>
      </w:r>
      <w:r>
        <w:rPr>
          <w:rFonts w:ascii="Times New Roman" w:eastAsia="宋体" w:hAnsi="Times New Roman" w:hint="eastAsia"/>
          <w:sz w:val="24"/>
        </w:rPr>
        <w:t>完成情况</w:t>
      </w:r>
    </w:p>
    <w:p w14:paraId="6B72599D" w14:textId="77777777" w:rsidR="003D5CA5" w:rsidRDefault="003D5CA5" w:rsidP="003D5CA5">
      <w:pPr>
        <w:pStyle w:val="a3"/>
        <w:ind w:firstLineChars="0" w:firstLine="0"/>
        <w:jc w:val="center"/>
      </w:pPr>
    </w:p>
    <w:p w14:paraId="61049C80" w14:textId="78353AB2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2D19A6E4" wp14:editId="21813F4A">
            <wp:extent cx="5688965" cy="1979930"/>
            <wp:effectExtent l="0" t="0" r="6985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2F8F" w14:textId="5F3AB6EF" w:rsid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6  P1090</w:t>
      </w:r>
      <w:r>
        <w:rPr>
          <w:rFonts w:hint="eastAsia"/>
        </w:rPr>
        <w:t>完成情况</w:t>
      </w:r>
    </w:p>
    <w:p w14:paraId="01FE2646" w14:textId="77777777" w:rsidR="003D5CA5" w:rsidRDefault="00C94019" w:rsidP="00DF3C94">
      <w:pPr>
        <w:pStyle w:val="2"/>
        <w:numPr>
          <w:ilvl w:val="0"/>
          <w:numId w:val="0"/>
        </w:numPr>
        <w:tabs>
          <w:tab w:val="left" w:pos="567"/>
        </w:tabs>
        <w:ind w:right="240"/>
        <w:rPr>
          <w:rFonts w:ascii="Times New Roman" w:eastAsia="宋体" w:hAnsi="Times New Roman"/>
          <w:sz w:val="24"/>
        </w:rPr>
      </w:pPr>
      <w:r w:rsidRPr="002C42F9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1B0C480F" wp14:editId="0F6B1C7B">
            <wp:extent cx="5688965" cy="1976120"/>
            <wp:effectExtent l="0" t="0" r="6985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CE5" w14:textId="48113ADE" w:rsidR="003D5CA5" w:rsidRDefault="003D5CA5" w:rsidP="003D5CA5">
      <w:pPr>
        <w:pStyle w:val="2"/>
        <w:numPr>
          <w:ilvl w:val="0"/>
          <w:numId w:val="0"/>
        </w:numPr>
        <w:tabs>
          <w:tab w:val="left" w:pos="567"/>
        </w:tabs>
        <w:ind w:right="240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图</w:t>
      </w:r>
      <w:r>
        <w:rPr>
          <w:rFonts w:ascii="Times New Roman" w:eastAsia="宋体" w:hAnsi="Times New Roman" w:hint="eastAsia"/>
          <w:sz w:val="24"/>
        </w:rPr>
        <w:t>7  P1443</w:t>
      </w:r>
      <w:r>
        <w:rPr>
          <w:rFonts w:ascii="Times New Roman" w:eastAsia="宋体" w:hAnsi="Times New Roman" w:hint="eastAsia"/>
          <w:sz w:val="24"/>
        </w:rPr>
        <w:t>完成情况</w:t>
      </w:r>
    </w:p>
    <w:p w14:paraId="6454381C" w14:textId="77777777" w:rsid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</w:p>
    <w:p w14:paraId="36055BAA" w14:textId="1E3C94B7" w:rsidR="003D5CA5" w:rsidRDefault="003D5CA5" w:rsidP="003D5CA5">
      <w:pPr>
        <w:pStyle w:val="a3"/>
        <w:ind w:firstLineChars="0" w:firstLine="0"/>
      </w:pPr>
      <w:r w:rsidRPr="002C42F9">
        <w:rPr>
          <w:noProof/>
        </w:rPr>
        <w:drawing>
          <wp:inline distT="0" distB="0" distL="0" distR="0" wp14:anchorId="1521F950" wp14:editId="33865C40">
            <wp:extent cx="5688965" cy="2417445"/>
            <wp:effectExtent l="0" t="0" r="6985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8AE8" w14:textId="41280AB9" w:rsidR="003D5CA5" w:rsidRDefault="003D5CA5" w:rsidP="003D5CA5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8  P1135</w:t>
      </w:r>
      <w:r>
        <w:rPr>
          <w:rFonts w:hint="eastAsia"/>
        </w:rPr>
        <w:t>完成情况</w:t>
      </w:r>
    </w:p>
    <w:p w14:paraId="0149D59C" w14:textId="77777777" w:rsid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</w:p>
    <w:p w14:paraId="2A6D562F" w14:textId="6A7D064B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59674F59" wp14:editId="7A331D84">
            <wp:extent cx="5688965" cy="1999615"/>
            <wp:effectExtent l="0" t="0" r="6985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086C" w14:textId="454EF2F1" w:rsidR="003D5CA5" w:rsidRP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9  P2895</w:t>
      </w:r>
      <w:r>
        <w:rPr>
          <w:rFonts w:hint="eastAsia"/>
        </w:rPr>
        <w:t>完成情况</w:t>
      </w:r>
    </w:p>
    <w:p w14:paraId="41341D6D" w14:textId="77777777" w:rsidR="003D5CA5" w:rsidRDefault="00C94019" w:rsidP="003D5CA5">
      <w:pPr>
        <w:pStyle w:val="2"/>
        <w:numPr>
          <w:ilvl w:val="0"/>
          <w:numId w:val="0"/>
        </w:numPr>
        <w:tabs>
          <w:tab w:val="left" w:pos="567"/>
        </w:tabs>
        <w:ind w:right="240"/>
        <w:jc w:val="center"/>
        <w:rPr>
          <w:rFonts w:ascii="Times New Roman" w:eastAsia="宋体" w:hAnsi="Times New Roman"/>
          <w:sz w:val="24"/>
        </w:rPr>
      </w:pPr>
      <w:r w:rsidRPr="002C42F9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4D8E0011" wp14:editId="117688C3">
            <wp:extent cx="5688965" cy="2520950"/>
            <wp:effectExtent l="0" t="0" r="698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0227" w14:textId="5878715E" w:rsidR="003D5CA5" w:rsidRDefault="003D5CA5" w:rsidP="003D5CA5">
      <w:pPr>
        <w:pStyle w:val="2"/>
        <w:numPr>
          <w:ilvl w:val="0"/>
          <w:numId w:val="0"/>
        </w:numPr>
        <w:tabs>
          <w:tab w:val="left" w:pos="567"/>
        </w:tabs>
        <w:ind w:right="240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图</w:t>
      </w:r>
      <w:r>
        <w:rPr>
          <w:rFonts w:ascii="Times New Roman" w:eastAsia="宋体" w:hAnsi="Times New Roman" w:hint="eastAsia"/>
          <w:sz w:val="24"/>
        </w:rPr>
        <w:t>10  P1825</w:t>
      </w:r>
      <w:r>
        <w:rPr>
          <w:rFonts w:ascii="Times New Roman" w:eastAsia="宋体" w:hAnsi="Times New Roman" w:hint="eastAsia"/>
          <w:sz w:val="24"/>
        </w:rPr>
        <w:t>完成情况</w:t>
      </w:r>
    </w:p>
    <w:p w14:paraId="2B12B901" w14:textId="77777777" w:rsidR="003D5CA5" w:rsidRDefault="003D5CA5" w:rsidP="003D5CA5">
      <w:pPr>
        <w:pStyle w:val="a3"/>
        <w:ind w:firstLineChars="0" w:firstLine="0"/>
        <w:jc w:val="center"/>
      </w:pPr>
    </w:p>
    <w:p w14:paraId="05E276EA" w14:textId="7CA07A07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33765920" wp14:editId="1D8E0037">
            <wp:extent cx="5688965" cy="1483995"/>
            <wp:effectExtent l="0" t="0" r="6985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3650" w14:textId="2260588E" w:rsid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11  P1784</w:t>
      </w:r>
      <w:r>
        <w:rPr>
          <w:rFonts w:hint="eastAsia"/>
        </w:rPr>
        <w:t>完成情况</w:t>
      </w:r>
    </w:p>
    <w:p w14:paraId="1C8C0DE7" w14:textId="0769B0CF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7CB0B675" wp14:editId="0AD27B1C">
            <wp:extent cx="5688965" cy="2725420"/>
            <wp:effectExtent l="0" t="0" r="698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8ED3" w14:textId="77777777" w:rsidR="003D5CA5" w:rsidRDefault="003D5CA5" w:rsidP="003D5CA5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12 P1141</w:t>
      </w:r>
      <w:r>
        <w:rPr>
          <w:rFonts w:hint="eastAsia"/>
        </w:rPr>
        <w:t>完成情况</w:t>
      </w:r>
    </w:p>
    <w:p w14:paraId="1057A9AD" w14:textId="5FF0FDB3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lastRenderedPageBreak/>
        <w:drawing>
          <wp:inline distT="0" distB="0" distL="0" distR="0" wp14:anchorId="0CA9B5B2" wp14:editId="36907BFA">
            <wp:extent cx="5688965" cy="1878965"/>
            <wp:effectExtent l="0" t="0" r="6985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6B38" w14:textId="09FD437A" w:rsidR="003D5CA5" w:rsidRDefault="003D5CA5" w:rsidP="003D5CA5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13  P3374</w:t>
      </w:r>
      <w:r>
        <w:rPr>
          <w:rFonts w:hint="eastAsia"/>
        </w:rPr>
        <w:t>完成情况</w:t>
      </w:r>
    </w:p>
    <w:p w14:paraId="5F274076" w14:textId="77777777" w:rsidR="003D5CA5" w:rsidRDefault="003D5CA5" w:rsidP="003D5CA5">
      <w:pPr>
        <w:pStyle w:val="a3"/>
        <w:ind w:firstLineChars="0" w:firstLine="0"/>
        <w:jc w:val="center"/>
      </w:pPr>
    </w:p>
    <w:p w14:paraId="6D107E78" w14:textId="4302B734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5A3B13BD" wp14:editId="4B0FE82D">
            <wp:extent cx="5688965" cy="1910080"/>
            <wp:effectExtent l="0" t="0" r="698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EBF6" w14:textId="0B01E9B8" w:rsidR="003D5CA5" w:rsidRDefault="003D5CA5" w:rsidP="003D5CA5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14  P3368</w:t>
      </w:r>
      <w:r>
        <w:rPr>
          <w:rFonts w:hint="eastAsia"/>
        </w:rPr>
        <w:t>完成情况</w:t>
      </w:r>
    </w:p>
    <w:p w14:paraId="56EE629B" w14:textId="77777777" w:rsidR="003D5CA5" w:rsidRDefault="003D5CA5" w:rsidP="003D5CA5">
      <w:pPr>
        <w:pStyle w:val="a3"/>
        <w:ind w:firstLineChars="0" w:firstLine="0"/>
        <w:jc w:val="center"/>
      </w:pPr>
    </w:p>
    <w:p w14:paraId="3403276E" w14:textId="19979574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674D4C1E" wp14:editId="121FDF6D">
            <wp:extent cx="5688965" cy="2753995"/>
            <wp:effectExtent l="0" t="0" r="6985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7DD6" w14:textId="755A6213" w:rsidR="003D5CA5" w:rsidRDefault="003D5CA5" w:rsidP="003D5CA5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15  P1816</w:t>
      </w:r>
      <w:r>
        <w:rPr>
          <w:rFonts w:hint="eastAsia"/>
        </w:rPr>
        <w:t>完成情况</w:t>
      </w:r>
    </w:p>
    <w:p w14:paraId="45F7E8F4" w14:textId="4D9F1847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lastRenderedPageBreak/>
        <w:drawing>
          <wp:inline distT="0" distB="0" distL="0" distR="0" wp14:anchorId="6B732E70" wp14:editId="6AC2A30B">
            <wp:extent cx="5688965" cy="1866265"/>
            <wp:effectExtent l="0" t="0" r="6985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6F5E" w14:textId="677F8E18" w:rsidR="003D5CA5" w:rsidRDefault="003D5CA5" w:rsidP="003D5CA5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16  P3373</w:t>
      </w:r>
      <w:r>
        <w:rPr>
          <w:rFonts w:hint="eastAsia"/>
        </w:rPr>
        <w:t>完成情况</w:t>
      </w:r>
    </w:p>
    <w:p w14:paraId="46D27045" w14:textId="77777777" w:rsidR="003D5CA5" w:rsidRDefault="003D5CA5" w:rsidP="003D5CA5">
      <w:pPr>
        <w:pStyle w:val="a3"/>
        <w:ind w:firstLineChars="0" w:firstLine="0"/>
        <w:jc w:val="center"/>
      </w:pPr>
    </w:p>
    <w:p w14:paraId="6BB7352D" w14:textId="5A017364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04B4B3E0" wp14:editId="66B9DD02">
            <wp:extent cx="5688965" cy="1430655"/>
            <wp:effectExtent l="0" t="0" r="698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7183" w14:textId="73BBF7C3" w:rsidR="003D5CA5" w:rsidRDefault="003D5CA5" w:rsidP="003D5CA5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17 P1904</w:t>
      </w:r>
      <w:r>
        <w:rPr>
          <w:rFonts w:hint="eastAsia"/>
        </w:rPr>
        <w:t>完成情况</w:t>
      </w:r>
    </w:p>
    <w:p w14:paraId="2A24633F" w14:textId="77777777" w:rsidR="003D5CA5" w:rsidRDefault="003D5CA5" w:rsidP="003D5CA5">
      <w:pPr>
        <w:pStyle w:val="a3"/>
        <w:ind w:firstLineChars="0" w:firstLine="0"/>
        <w:jc w:val="center"/>
      </w:pPr>
    </w:p>
    <w:p w14:paraId="0E73D5F3" w14:textId="2D31E05C" w:rsidR="003D5CA5" w:rsidRDefault="003D5CA5" w:rsidP="003D5CA5">
      <w:pPr>
        <w:pStyle w:val="a3"/>
        <w:ind w:firstLineChars="0" w:firstLine="0"/>
        <w:jc w:val="center"/>
      </w:pPr>
      <w:r w:rsidRPr="002C42F9">
        <w:rPr>
          <w:noProof/>
        </w:rPr>
        <w:drawing>
          <wp:inline distT="0" distB="0" distL="0" distR="0" wp14:anchorId="6D78F6BF" wp14:editId="528E466F">
            <wp:extent cx="5688965" cy="1938655"/>
            <wp:effectExtent l="0" t="0" r="6985" b="444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EDB" w14:textId="5A4E9D81" w:rsidR="003D5CA5" w:rsidRP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18  P1250</w:t>
      </w:r>
      <w:r>
        <w:rPr>
          <w:rFonts w:hint="eastAsia"/>
        </w:rPr>
        <w:t>完成情况</w:t>
      </w:r>
    </w:p>
    <w:p w14:paraId="7710D087" w14:textId="0E002412" w:rsidR="00726A96" w:rsidRDefault="00755DBA" w:rsidP="003D5CA5">
      <w:pPr>
        <w:pStyle w:val="2"/>
        <w:numPr>
          <w:ilvl w:val="0"/>
          <w:numId w:val="0"/>
        </w:numPr>
        <w:tabs>
          <w:tab w:val="left" w:pos="567"/>
        </w:tabs>
        <w:ind w:right="240"/>
        <w:jc w:val="center"/>
        <w:rPr>
          <w:rFonts w:ascii="Times New Roman" w:eastAsia="宋体" w:hAnsi="Times New Roman"/>
          <w:sz w:val="24"/>
        </w:rPr>
      </w:pPr>
      <w:r w:rsidRPr="002C42F9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15D20341" wp14:editId="36747824">
            <wp:extent cx="5688965" cy="1892300"/>
            <wp:effectExtent l="0" t="0" r="698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B8AB" w14:textId="2D6E20BB" w:rsidR="003D5CA5" w:rsidRPr="003D5CA5" w:rsidRDefault="003D5CA5" w:rsidP="003D5CA5">
      <w:pPr>
        <w:pStyle w:val="a3"/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19  P1111</w:t>
      </w:r>
      <w:r>
        <w:rPr>
          <w:rFonts w:hint="eastAsia"/>
        </w:rPr>
        <w:t>完成情况</w:t>
      </w:r>
    </w:p>
    <w:p w14:paraId="2743E785" w14:textId="453B3CA9" w:rsidR="00CA66AC" w:rsidRPr="003D5CA5" w:rsidRDefault="00726A96" w:rsidP="00DF3C94">
      <w:pPr>
        <w:pStyle w:val="10"/>
        <w:numPr>
          <w:ilvl w:val="0"/>
          <w:numId w:val="7"/>
        </w:numPr>
        <w:rPr>
          <w:rFonts w:ascii="Times New Roman" w:eastAsia="宋体" w:hAnsi="Times New Roman"/>
          <w:b/>
          <w:bCs/>
          <w:szCs w:val="32"/>
        </w:rPr>
      </w:pPr>
      <w:bookmarkStart w:id="14" w:name="_Toc135229748"/>
      <w:bookmarkStart w:id="15" w:name="_Toc134007939"/>
      <w:bookmarkStart w:id="16" w:name="_Toc135227423"/>
      <w:bookmarkStart w:id="17" w:name="_Toc266358996"/>
      <w:bookmarkStart w:id="18" w:name="_Toc135227590"/>
      <w:bookmarkStart w:id="19" w:name="_Toc135227344"/>
      <w:bookmarkEnd w:id="13"/>
      <w:r w:rsidRPr="003D5CA5">
        <w:rPr>
          <w:rFonts w:ascii="Times New Roman" w:eastAsia="宋体" w:hAnsi="Times New Roman" w:hint="eastAsia"/>
          <w:b/>
          <w:bCs/>
          <w:szCs w:val="32"/>
        </w:rPr>
        <w:lastRenderedPageBreak/>
        <w:t>课程完成情况的总体总结</w:t>
      </w:r>
    </w:p>
    <w:p w14:paraId="199A23CF" w14:textId="19631EC4" w:rsidR="004E449A" w:rsidRPr="002C42F9" w:rsidRDefault="004E449A" w:rsidP="00DF3C94">
      <w:pPr>
        <w:pStyle w:val="affe"/>
        <w:numPr>
          <w:ilvl w:val="0"/>
          <w:numId w:val="36"/>
        </w:numPr>
        <w:ind w:firstLineChars="0"/>
      </w:pPr>
      <w:r w:rsidRPr="002C42F9">
        <w:rPr>
          <w:rFonts w:hint="eastAsia"/>
        </w:rPr>
        <w:t>完成情况</w:t>
      </w:r>
    </w:p>
    <w:p w14:paraId="5C4ACB53" w14:textId="1EC8D4D8" w:rsidR="00CD4B90" w:rsidRPr="002C42F9" w:rsidRDefault="00CD4B90" w:rsidP="00DF3C94">
      <w:pPr>
        <w:ind w:firstLine="420"/>
      </w:pPr>
      <w:r w:rsidRPr="002C42F9">
        <w:rPr>
          <w:rFonts w:hint="eastAsia"/>
        </w:rPr>
        <w:t>做过的题目已经全部在第一块内容中展示出来，一共做了</w:t>
      </w:r>
      <w:r w:rsidRPr="002C42F9">
        <w:rPr>
          <w:rFonts w:hint="eastAsia"/>
        </w:rPr>
        <w:t>19</w:t>
      </w:r>
      <w:r w:rsidRPr="002C42F9">
        <w:rPr>
          <w:rFonts w:hint="eastAsia"/>
        </w:rPr>
        <w:t>道题，每一道题的完成情况如截图，每一道题均已全部完成，</w:t>
      </w:r>
      <w:proofErr w:type="gramStart"/>
      <w:r w:rsidRPr="002C42F9">
        <w:rPr>
          <w:rFonts w:hint="eastAsia"/>
        </w:rPr>
        <w:t>无部分</w:t>
      </w:r>
      <w:proofErr w:type="gramEnd"/>
      <w:r w:rsidRPr="002C42F9">
        <w:rPr>
          <w:rFonts w:hint="eastAsia"/>
        </w:rPr>
        <w:t>完成的情况。</w:t>
      </w:r>
    </w:p>
    <w:p w14:paraId="7A357E5B" w14:textId="575FD0D3" w:rsidR="004E449A" w:rsidRPr="002C42F9" w:rsidRDefault="004E449A" w:rsidP="00DF3C94">
      <w:pPr>
        <w:pStyle w:val="affe"/>
        <w:numPr>
          <w:ilvl w:val="0"/>
          <w:numId w:val="36"/>
        </w:numPr>
        <w:ind w:firstLineChars="0"/>
      </w:pPr>
      <w:r w:rsidRPr="002C42F9">
        <w:rPr>
          <w:rFonts w:hint="eastAsia"/>
        </w:rPr>
        <w:t>个人收获和心得</w:t>
      </w:r>
    </w:p>
    <w:p w14:paraId="3B127231" w14:textId="59A475F8" w:rsidR="004E449A" w:rsidRPr="002C42F9" w:rsidRDefault="004E449A" w:rsidP="00DF3C94">
      <w:pPr>
        <w:ind w:firstLine="420"/>
      </w:pPr>
      <w:r w:rsidRPr="004E449A">
        <w:t>通过实验课，我深刻体会到了理论与实践相结合的重要性。理论知识的学习让我对算法有了初步的理解，而通过实验课的实践操作，我能够更深入地理解算法的工作原理和应用场景。这门课程让我学会了如何用算法思维来解决问题，即如何将复杂问题分解成可解的小问题，并通过算法来高效解决。实验课中的编程实践让我的编程技能得到了显著提升。我学会了如何用不同的编程语言实现算法，并在实践中不断优化代码。我学会了如何分析算法的时间复杂度和空间复杂度，这对于评估算法性能和选择最优算法至关重要。通过解决实验课中的问题，我的问题解决能力得到了锻炼。我学会了如何面对问题，分析问题，并找到解决问题的方法。实验</w:t>
      </w:r>
      <w:proofErr w:type="gramStart"/>
      <w:r w:rsidRPr="004E449A">
        <w:t>课鼓励</w:t>
      </w:r>
      <w:proofErr w:type="gramEnd"/>
      <w:r w:rsidRPr="004E449A">
        <w:t>我们思考如何改进现有算法或设计新算法，这培养了我的创新意识和优化算法的能力。</w:t>
      </w:r>
      <w:r w:rsidRPr="002C42F9">
        <w:t>通过撰写实验报告，我学会了如何反思和总结自己的学习过程，这有助于我更好地吸收和理解所学知识。</w:t>
      </w:r>
    </w:p>
    <w:p w14:paraId="36EB1A2A" w14:textId="4EA7ACDD" w:rsidR="00CD4B90" w:rsidRPr="002C42F9" w:rsidRDefault="004E449A" w:rsidP="00DF3C94">
      <w:pPr>
        <w:pStyle w:val="affe"/>
        <w:numPr>
          <w:ilvl w:val="0"/>
          <w:numId w:val="36"/>
        </w:numPr>
        <w:ind w:firstLineChars="0"/>
      </w:pPr>
      <w:r w:rsidRPr="002C42F9">
        <w:t>对本课程的建议</w:t>
      </w:r>
    </w:p>
    <w:p w14:paraId="3670C110" w14:textId="7A6325ED" w:rsidR="004E449A" w:rsidRPr="002C42F9" w:rsidRDefault="005E53E7" w:rsidP="00DF3C94">
      <w:pPr>
        <w:widowControl/>
        <w:shd w:val="clear" w:color="auto" w:fill="FFFFFF"/>
        <w:ind w:firstLine="420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设计更多与实际问题相关的项目，让学生能够将理论知识应用于解决现实问题，增强实践能力。建立课程反馈机制，收集学生的意见和建议，不断改进课程内容和教学方法。</w:t>
      </w:r>
    </w:p>
    <w:p w14:paraId="20D9104B" w14:textId="26B26543" w:rsidR="00CA66AC" w:rsidRPr="003D5CA5" w:rsidRDefault="00755DBA" w:rsidP="00DF3C94">
      <w:pPr>
        <w:pStyle w:val="10"/>
        <w:numPr>
          <w:ilvl w:val="0"/>
          <w:numId w:val="7"/>
        </w:numPr>
        <w:rPr>
          <w:rFonts w:ascii="Times New Roman" w:eastAsia="宋体" w:hAnsi="Times New Roman"/>
          <w:b/>
          <w:bCs/>
          <w:szCs w:val="32"/>
        </w:rPr>
      </w:pPr>
      <w:r w:rsidRPr="003D5CA5">
        <w:rPr>
          <w:rFonts w:ascii="Times New Roman" w:eastAsia="宋体" w:hAnsi="Times New Roman" w:hint="eastAsia"/>
          <w:b/>
          <w:bCs/>
          <w:szCs w:val="32"/>
        </w:rPr>
        <w:lastRenderedPageBreak/>
        <w:t>解题报告</w:t>
      </w:r>
    </w:p>
    <w:p w14:paraId="342E25AD" w14:textId="030CB901" w:rsidR="005E53E7" w:rsidRPr="002C42F9" w:rsidRDefault="005E53E7" w:rsidP="00DF3C94">
      <w:pPr>
        <w:pStyle w:val="affe"/>
        <w:numPr>
          <w:ilvl w:val="0"/>
          <w:numId w:val="36"/>
        </w:numPr>
        <w:ind w:firstLineChars="0"/>
      </w:pPr>
      <w:r w:rsidRPr="002C42F9">
        <w:rPr>
          <w:rFonts w:hint="eastAsia"/>
        </w:rPr>
        <w:t>P1434</w:t>
      </w:r>
      <w:r w:rsidRPr="002C42F9">
        <w:rPr>
          <w:rFonts w:hint="eastAsia"/>
        </w:rPr>
        <w:t>滑雪</w:t>
      </w:r>
    </w:p>
    <w:p w14:paraId="26C2C9BD" w14:textId="0CBCACC2" w:rsidR="005E53E7" w:rsidRPr="002C42F9" w:rsidRDefault="005E53E7" w:rsidP="00DF3C94">
      <w:pPr>
        <w:pStyle w:val="affe"/>
        <w:numPr>
          <w:ilvl w:val="1"/>
          <w:numId w:val="36"/>
        </w:numPr>
        <w:ind w:firstLineChars="0"/>
      </w:pPr>
      <w:r w:rsidRPr="002C42F9">
        <w:rPr>
          <w:rFonts w:hint="eastAsia"/>
        </w:rPr>
        <w:t>流程图</w:t>
      </w:r>
    </w:p>
    <w:p w14:paraId="14739CFB" w14:textId="6C267065" w:rsidR="005E53E7" w:rsidRPr="002C42F9" w:rsidRDefault="005E53E7" w:rsidP="00DF3C94">
      <w:r w:rsidRPr="002C42F9">
        <w:rPr>
          <w:noProof/>
        </w:rPr>
        <w:drawing>
          <wp:inline distT="0" distB="0" distL="0" distR="0" wp14:anchorId="19B2D020" wp14:editId="66BB12B4">
            <wp:extent cx="4152900" cy="72434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6078" cy="730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FE6B" w14:textId="66A1B657" w:rsidR="005E53E7" w:rsidRPr="002C42F9" w:rsidRDefault="005E53E7" w:rsidP="00DF3C94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lastRenderedPageBreak/>
        <w:t>设计思路：这道题是一道动态规划和记忆化搜索的</w:t>
      </w:r>
      <w:r w:rsidR="00682B64" w:rsidRPr="002C42F9">
        <w:rPr>
          <w:rFonts w:cs="宋体" w:hint="eastAsia"/>
          <w:color w:val="060607"/>
          <w:spacing w:val="4"/>
          <w:kern w:val="0"/>
        </w:rPr>
        <w:t>题，</w:t>
      </w:r>
      <w:r w:rsidR="00F14CF1" w:rsidRPr="002C42F9">
        <w:rPr>
          <w:rFonts w:cs="宋体"/>
          <w:color w:val="060607"/>
          <w:spacing w:val="4"/>
          <w:kern w:val="0"/>
        </w:rPr>
        <w:t>找出在一个给定的矩阵中，从任意位置开始能够到达的最长递增路径的长度。</w:t>
      </w:r>
      <w:r w:rsidR="00682B64" w:rsidRPr="002C42F9">
        <w:rPr>
          <w:rFonts w:cs="宋体" w:hint="eastAsia"/>
          <w:color w:val="060607"/>
          <w:spacing w:val="4"/>
          <w:kern w:val="0"/>
        </w:rPr>
        <w:t>在遍历四个方向时可以使用</w:t>
      </w:r>
      <w:r w:rsidR="00682B64" w:rsidRPr="002C42F9">
        <w:rPr>
          <w:rFonts w:cs="宋体" w:hint="eastAsia"/>
          <w:color w:val="060607"/>
          <w:spacing w:val="4"/>
          <w:kern w:val="0"/>
        </w:rPr>
        <w:t>BFS</w:t>
      </w:r>
      <w:r w:rsidR="00682B64" w:rsidRPr="002C42F9">
        <w:rPr>
          <w:rFonts w:cs="宋体" w:hint="eastAsia"/>
          <w:color w:val="060607"/>
          <w:spacing w:val="4"/>
          <w:kern w:val="0"/>
        </w:rPr>
        <w:t>或</w:t>
      </w:r>
      <w:r w:rsidR="00682B64" w:rsidRPr="002C42F9">
        <w:rPr>
          <w:rFonts w:cs="宋体" w:hint="eastAsia"/>
          <w:color w:val="060607"/>
          <w:spacing w:val="4"/>
          <w:kern w:val="0"/>
        </w:rPr>
        <w:t>DFS</w:t>
      </w:r>
      <w:r w:rsidR="00682B64" w:rsidRPr="002C42F9">
        <w:rPr>
          <w:rFonts w:cs="宋体" w:hint="eastAsia"/>
          <w:color w:val="060607"/>
          <w:spacing w:val="4"/>
          <w:kern w:val="0"/>
        </w:rPr>
        <w:t>，在这里只演示</w:t>
      </w:r>
      <w:r w:rsidR="00682B64" w:rsidRPr="002C42F9">
        <w:rPr>
          <w:rFonts w:cs="宋体" w:hint="eastAsia"/>
          <w:color w:val="060607"/>
          <w:spacing w:val="4"/>
          <w:kern w:val="0"/>
        </w:rPr>
        <w:t>DFS</w:t>
      </w:r>
      <w:r w:rsidR="00F14CF1" w:rsidRPr="002C42F9">
        <w:rPr>
          <w:rFonts w:cs="宋体" w:hint="eastAsia"/>
          <w:color w:val="060607"/>
          <w:spacing w:val="4"/>
          <w:kern w:val="0"/>
        </w:rPr>
        <w:t>方法。</w:t>
      </w:r>
    </w:p>
    <w:p w14:paraId="281DA97B" w14:textId="59F0AE62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输入</w:t>
      </w:r>
      <w:r w:rsidR="008E250E" w:rsidRPr="002C42F9">
        <w:rPr>
          <w:rFonts w:cs="宋体" w:hint="eastAsia"/>
          <w:color w:val="060607"/>
          <w:spacing w:val="4"/>
          <w:kern w:val="0"/>
        </w:rPr>
        <w:t>滑行区域</w:t>
      </w:r>
      <w:r w:rsidRPr="005E53E7">
        <w:rPr>
          <w:rFonts w:cs="宋体"/>
          <w:color w:val="060607"/>
          <w:spacing w:val="4"/>
          <w:kern w:val="0"/>
        </w:rPr>
        <w:t>的行数</w:t>
      </w:r>
      <w:r w:rsidRPr="005E53E7">
        <w:rPr>
          <w:rFonts w:cs="宋体"/>
          <w:color w:val="060607"/>
          <w:spacing w:val="4"/>
          <w:kern w:val="0"/>
        </w:rPr>
        <w:t> r </w:t>
      </w:r>
      <w:r w:rsidRPr="005E53E7">
        <w:rPr>
          <w:rFonts w:cs="宋体"/>
          <w:color w:val="060607"/>
          <w:spacing w:val="4"/>
          <w:kern w:val="0"/>
        </w:rPr>
        <w:t>和列数</w:t>
      </w:r>
      <w:r w:rsidRPr="005E53E7">
        <w:rPr>
          <w:rFonts w:cs="宋体"/>
          <w:color w:val="060607"/>
          <w:spacing w:val="4"/>
          <w:kern w:val="0"/>
        </w:rPr>
        <w:t> c</w:t>
      </w:r>
      <w:r w:rsidRPr="005E53E7">
        <w:rPr>
          <w:rFonts w:cs="宋体"/>
          <w:color w:val="060607"/>
          <w:spacing w:val="4"/>
          <w:kern w:val="0"/>
        </w:rPr>
        <w:t>。</w:t>
      </w:r>
    </w:p>
    <w:p w14:paraId="14FBA7E8" w14:textId="4CD3ED2C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输入</w:t>
      </w:r>
      <w:r w:rsidR="008E250E" w:rsidRPr="002C42F9">
        <w:rPr>
          <w:rFonts w:cs="宋体" w:hint="eastAsia"/>
          <w:color w:val="060607"/>
          <w:spacing w:val="4"/>
          <w:kern w:val="0"/>
        </w:rPr>
        <w:t>滑行区域</w:t>
      </w:r>
      <w:r w:rsidRPr="005E53E7">
        <w:rPr>
          <w:rFonts w:cs="宋体"/>
          <w:color w:val="060607"/>
          <w:spacing w:val="4"/>
          <w:kern w:val="0"/>
        </w:rPr>
        <w:t> a </w:t>
      </w:r>
      <w:r w:rsidRPr="005E53E7">
        <w:rPr>
          <w:rFonts w:cs="宋体"/>
          <w:color w:val="060607"/>
          <w:spacing w:val="4"/>
          <w:kern w:val="0"/>
        </w:rPr>
        <w:t>。</w:t>
      </w:r>
    </w:p>
    <w:p w14:paraId="1565290E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初始化</w:t>
      </w:r>
      <w:r w:rsidRPr="005E53E7">
        <w:rPr>
          <w:rFonts w:cs="宋体"/>
          <w:color w:val="060607"/>
          <w:spacing w:val="4"/>
          <w:kern w:val="0"/>
        </w:rPr>
        <w:t> </w:t>
      </w:r>
      <w:proofErr w:type="spellStart"/>
      <w:r w:rsidRPr="005E53E7">
        <w:rPr>
          <w:rFonts w:cs="宋体"/>
          <w:color w:val="060607"/>
          <w:spacing w:val="4"/>
          <w:kern w:val="0"/>
        </w:rPr>
        <w:t>ans</w:t>
      </w:r>
      <w:proofErr w:type="spellEnd"/>
      <w:r w:rsidRPr="005E53E7">
        <w:rPr>
          <w:rFonts w:cs="宋体"/>
          <w:color w:val="060607"/>
          <w:spacing w:val="4"/>
          <w:kern w:val="0"/>
        </w:rPr>
        <w:t> </w:t>
      </w:r>
      <w:r w:rsidRPr="005E53E7">
        <w:rPr>
          <w:rFonts w:cs="宋体"/>
          <w:color w:val="060607"/>
          <w:spacing w:val="4"/>
          <w:kern w:val="0"/>
        </w:rPr>
        <w:t>为</w:t>
      </w:r>
      <w:r w:rsidRPr="005E53E7">
        <w:rPr>
          <w:rFonts w:cs="宋体"/>
          <w:color w:val="060607"/>
          <w:spacing w:val="4"/>
          <w:kern w:val="0"/>
        </w:rPr>
        <w:t xml:space="preserve"> 0</w:t>
      </w:r>
      <w:r w:rsidRPr="005E53E7">
        <w:rPr>
          <w:rFonts w:cs="宋体"/>
          <w:color w:val="060607"/>
          <w:spacing w:val="4"/>
          <w:kern w:val="0"/>
        </w:rPr>
        <w:t>，用于存储最长递增路径的长度。</w:t>
      </w:r>
    </w:p>
    <w:p w14:paraId="64E4B348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遍历矩阵的每个元素。</w:t>
      </w:r>
    </w:p>
    <w:p w14:paraId="34BED003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对每个元素调用</w:t>
      </w:r>
      <w:r w:rsidRPr="005E53E7">
        <w:rPr>
          <w:rFonts w:cs="宋体"/>
          <w:color w:val="060607"/>
          <w:spacing w:val="4"/>
          <w:kern w:val="0"/>
        </w:rPr>
        <w:t> </w:t>
      </w:r>
      <w:proofErr w:type="spellStart"/>
      <w:r w:rsidRPr="005E53E7">
        <w:rPr>
          <w:rFonts w:cs="宋体"/>
          <w:color w:val="060607"/>
          <w:spacing w:val="4"/>
          <w:kern w:val="0"/>
        </w:rPr>
        <w:t>dfs</w:t>
      </w:r>
      <w:proofErr w:type="spellEnd"/>
      <w:r w:rsidRPr="005E53E7">
        <w:rPr>
          <w:rFonts w:cs="宋体"/>
          <w:color w:val="060607"/>
          <w:spacing w:val="4"/>
          <w:kern w:val="0"/>
        </w:rPr>
        <w:t> </w:t>
      </w:r>
      <w:r w:rsidRPr="005E53E7">
        <w:rPr>
          <w:rFonts w:cs="宋体"/>
          <w:color w:val="060607"/>
          <w:spacing w:val="4"/>
          <w:kern w:val="0"/>
        </w:rPr>
        <w:t>函数来寻找最长递增路径。</w:t>
      </w:r>
    </w:p>
    <w:p w14:paraId="173ECA6D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在</w:t>
      </w:r>
      <w:r w:rsidRPr="005E53E7">
        <w:rPr>
          <w:rFonts w:cs="宋体"/>
          <w:color w:val="060607"/>
          <w:spacing w:val="4"/>
          <w:kern w:val="0"/>
        </w:rPr>
        <w:t> </w:t>
      </w:r>
      <w:proofErr w:type="spellStart"/>
      <w:r w:rsidRPr="005E53E7">
        <w:rPr>
          <w:rFonts w:cs="宋体"/>
          <w:color w:val="060607"/>
          <w:spacing w:val="4"/>
          <w:kern w:val="0"/>
        </w:rPr>
        <w:t>dfs</w:t>
      </w:r>
      <w:proofErr w:type="spellEnd"/>
      <w:r w:rsidRPr="005E53E7">
        <w:rPr>
          <w:rFonts w:cs="宋体"/>
          <w:color w:val="060607"/>
          <w:spacing w:val="4"/>
          <w:kern w:val="0"/>
        </w:rPr>
        <w:t> </w:t>
      </w:r>
      <w:r w:rsidRPr="005E53E7">
        <w:rPr>
          <w:rFonts w:cs="宋体"/>
          <w:color w:val="060607"/>
          <w:spacing w:val="4"/>
          <w:kern w:val="0"/>
        </w:rPr>
        <w:t>函数中，检查当前位置是否已经被访问过。</w:t>
      </w:r>
    </w:p>
    <w:p w14:paraId="5EE86813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如果已访问，则返回</w:t>
      </w:r>
      <w:r w:rsidRPr="005E53E7">
        <w:rPr>
          <w:rFonts w:cs="宋体"/>
          <w:color w:val="060607"/>
          <w:spacing w:val="4"/>
          <w:kern w:val="0"/>
        </w:rPr>
        <w:t xml:space="preserve"> 1</w:t>
      </w:r>
      <w:r w:rsidRPr="005E53E7">
        <w:rPr>
          <w:rFonts w:cs="宋体"/>
          <w:color w:val="060607"/>
          <w:spacing w:val="4"/>
          <w:kern w:val="0"/>
        </w:rPr>
        <w:t>。</w:t>
      </w:r>
    </w:p>
    <w:p w14:paraId="14ED8EC0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如果未访问，则标记当前位置为已访问，并遍历四个方向（上、下、左、右）。</w:t>
      </w:r>
    </w:p>
    <w:p w14:paraId="788A1A2A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检查新位置是否有效（即是否在矩阵范围内）。</w:t>
      </w:r>
    </w:p>
    <w:p w14:paraId="651AA2DC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如果新位置有效且当前位置的值大于新位置的值，则递归调用</w:t>
      </w:r>
      <w:r w:rsidRPr="005E53E7">
        <w:rPr>
          <w:rFonts w:cs="宋体"/>
          <w:color w:val="060607"/>
          <w:spacing w:val="4"/>
          <w:kern w:val="0"/>
        </w:rPr>
        <w:t> </w:t>
      </w:r>
      <w:proofErr w:type="spellStart"/>
      <w:r w:rsidRPr="005E53E7">
        <w:rPr>
          <w:rFonts w:cs="宋体"/>
          <w:color w:val="060607"/>
          <w:spacing w:val="4"/>
          <w:kern w:val="0"/>
        </w:rPr>
        <w:t>dfs</w:t>
      </w:r>
      <w:proofErr w:type="spellEnd"/>
      <w:r w:rsidRPr="005E53E7">
        <w:rPr>
          <w:rFonts w:cs="宋体"/>
          <w:color w:val="060607"/>
          <w:spacing w:val="4"/>
          <w:kern w:val="0"/>
        </w:rPr>
        <w:t> </w:t>
      </w:r>
      <w:r w:rsidRPr="005E53E7">
        <w:rPr>
          <w:rFonts w:cs="宋体"/>
          <w:color w:val="060607"/>
          <w:spacing w:val="4"/>
          <w:kern w:val="0"/>
        </w:rPr>
        <w:t>函数。</w:t>
      </w:r>
    </w:p>
    <w:p w14:paraId="49E6B773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更新当前位置的</w:t>
      </w:r>
      <w:proofErr w:type="gramStart"/>
      <w:r w:rsidRPr="005E53E7">
        <w:rPr>
          <w:rFonts w:cs="宋体"/>
          <w:color w:val="060607"/>
          <w:spacing w:val="4"/>
          <w:kern w:val="0"/>
        </w:rPr>
        <w:t>最大递增</w:t>
      </w:r>
      <w:proofErr w:type="gramEnd"/>
      <w:r w:rsidRPr="005E53E7">
        <w:rPr>
          <w:rFonts w:cs="宋体"/>
          <w:color w:val="060607"/>
          <w:spacing w:val="4"/>
          <w:kern w:val="0"/>
        </w:rPr>
        <w:t>路径长度。</w:t>
      </w:r>
    </w:p>
    <w:p w14:paraId="33189557" w14:textId="77777777" w:rsidR="005E53E7" w:rsidRPr="005E53E7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更新</w:t>
      </w:r>
      <w:r w:rsidRPr="005E53E7">
        <w:rPr>
          <w:rFonts w:cs="宋体"/>
          <w:color w:val="060607"/>
          <w:spacing w:val="4"/>
          <w:kern w:val="0"/>
        </w:rPr>
        <w:t> </w:t>
      </w:r>
      <w:proofErr w:type="spellStart"/>
      <w:r w:rsidRPr="005E53E7">
        <w:rPr>
          <w:rFonts w:cs="宋体"/>
          <w:color w:val="060607"/>
          <w:spacing w:val="4"/>
          <w:kern w:val="0"/>
        </w:rPr>
        <w:t>ans</w:t>
      </w:r>
      <w:proofErr w:type="spellEnd"/>
      <w:r w:rsidRPr="005E53E7">
        <w:rPr>
          <w:rFonts w:cs="宋体"/>
          <w:color w:val="060607"/>
          <w:spacing w:val="4"/>
          <w:kern w:val="0"/>
        </w:rPr>
        <w:t> </w:t>
      </w:r>
      <w:r w:rsidRPr="005E53E7">
        <w:rPr>
          <w:rFonts w:cs="宋体"/>
          <w:color w:val="060607"/>
          <w:spacing w:val="4"/>
          <w:kern w:val="0"/>
        </w:rPr>
        <w:t>的值，以存储找到的最长递增路径的长度。</w:t>
      </w:r>
    </w:p>
    <w:p w14:paraId="07AB9E4A" w14:textId="77777777" w:rsidR="00DF3C94" w:rsidRPr="002C42F9" w:rsidRDefault="005E53E7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5E53E7">
        <w:rPr>
          <w:rFonts w:cs="宋体"/>
          <w:color w:val="060607"/>
          <w:spacing w:val="4"/>
          <w:kern w:val="0"/>
        </w:rPr>
        <w:t>输出</w:t>
      </w:r>
      <w:r w:rsidRPr="005E53E7">
        <w:rPr>
          <w:rFonts w:cs="宋体"/>
          <w:color w:val="060607"/>
          <w:spacing w:val="4"/>
          <w:kern w:val="0"/>
        </w:rPr>
        <w:t> </w:t>
      </w:r>
      <w:proofErr w:type="spellStart"/>
      <w:r w:rsidRPr="005E53E7">
        <w:rPr>
          <w:rFonts w:cs="宋体"/>
          <w:color w:val="060607"/>
          <w:spacing w:val="4"/>
          <w:kern w:val="0"/>
        </w:rPr>
        <w:t>ans</w:t>
      </w:r>
      <w:proofErr w:type="spellEnd"/>
      <w:r w:rsidRPr="005E53E7">
        <w:rPr>
          <w:rFonts w:cs="宋体"/>
          <w:color w:val="060607"/>
          <w:spacing w:val="4"/>
          <w:kern w:val="0"/>
        </w:rPr>
        <w:t> </w:t>
      </w:r>
      <w:r w:rsidRPr="005E53E7">
        <w:rPr>
          <w:rFonts w:cs="宋体"/>
          <w:color w:val="060607"/>
          <w:spacing w:val="4"/>
          <w:kern w:val="0"/>
        </w:rPr>
        <w:t>的值。</w:t>
      </w:r>
    </w:p>
    <w:p w14:paraId="7EB15F56" w14:textId="09C5E33F" w:rsidR="00DF3C94" w:rsidRPr="002C42F9" w:rsidRDefault="00F14CF1" w:rsidP="00DF3C94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t>P1443</w:t>
      </w:r>
      <w:r w:rsidR="00DF3C94" w:rsidRPr="002C42F9">
        <w:rPr>
          <w:rFonts w:cs="宋体" w:hint="eastAsia"/>
          <w:color w:val="060607"/>
          <w:spacing w:val="4"/>
          <w:kern w:val="0"/>
        </w:rPr>
        <w:t xml:space="preserve"> </w:t>
      </w:r>
      <w:r w:rsidR="00DF3C94" w:rsidRPr="002C42F9">
        <w:rPr>
          <w:color w:val="060607"/>
          <w:spacing w:val="4"/>
          <w:kern w:val="0"/>
        </w:rPr>
        <w:t>Meteor Shower S</w:t>
      </w:r>
    </w:p>
    <w:p w14:paraId="196C4A32" w14:textId="75A35C54" w:rsidR="00F14CF1" w:rsidRPr="002C42F9" w:rsidRDefault="00DF3C94" w:rsidP="00B44EAF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t>流程图</w:t>
      </w:r>
    </w:p>
    <w:p w14:paraId="3AD2914C" w14:textId="38E45579" w:rsidR="00DF3C94" w:rsidRPr="002C42F9" w:rsidRDefault="00B935C5" w:rsidP="00DF3C94">
      <w:pPr>
        <w:widowControl/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noProof/>
        </w:rPr>
        <w:lastRenderedPageBreak/>
        <w:drawing>
          <wp:inline distT="0" distB="0" distL="0" distR="0" wp14:anchorId="2DCD4E79" wp14:editId="647067E0">
            <wp:extent cx="3102158" cy="4911436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719" cy="493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AF9E" w14:textId="6F31244D" w:rsidR="00F14CF1" w:rsidRPr="002C42F9" w:rsidRDefault="00F14CF1" w:rsidP="00DF3C94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t>设计思路</w:t>
      </w:r>
      <w:r w:rsidR="00DF3C94" w:rsidRPr="002C42F9">
        <w:rPr>
          <w:rFonts w:cs="宋体" w:hint="eastAsia"/>
          <w:color w:val="060607"/>
          <w:spacing w:val="4"/>
          <w:kern w:val="0"/>
        </w:rPr>
        <w:t>：</w:t>
      </w:r>
      <w:r w:rsidR="00DF3C94" w:rsidRPr="002C42F9">
        <w:rPr>
          <w:rFonts w:cs="宋体"/>
          <w:color w:val="060607"/>
          <w:spacing w:val="4"/>
          <w:kern w:val="0"/>
        </w:rPr>
        <w:t>使用广度优先搜索（</w:t>
      </w:r>
      <w:r w:rsidR="00DF3C94" w:rsidRPr="002C42F9">
        <w:rPr>
          <w:rFonts w:cs="宋体"/>
          <w:color w:val="060607"/>
          <w:spacing w:val="4"/>
          <w:kern w:val="0"/>
        </w:rPr>
        <w:t>BFS</w:t>
      </w:r>
      <w:r w:rsidR="00DF3C94" w:rsidRPr="002C42F9">
        <w:rPr>
          <w:rFonts w:cs="宋体"/>
          <w:color w:val="060607"/>
          <w:spacing w:val="4"/>
          <w:kern w:val="0"/>
        </w:rPr>
        <w:t>）算法来解决最短路径问题</w:t>
      </w:r>
    </w:p>
    <w:p w14:paraId="5E6C5184" w14:textId="4166EFC4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将地图</w:t>
      </w:r>
      <w:r w:rsidRPr="00DF3C94">
        <w:rPr>
          <w:rFonts w:cs="宋体"/>
          <w:color w:val="060607"/>
          <w:spacing w:val="4"/>
          <w:kern w:val="0"/>
        </w:rPr>
        <w:t> map </w:t>
      </w:r>
      <w:r w:rsidRPr="00DF3C94">
        <w:rPr>
          <w:rFonts w:cs="宋体"/>
          <w:color w:val="060607"/>
          <w:spacing w:val="4"/>
          <w:kern w:val="0"/>
        </w:rPr>
        <w:t>和答案数组</w:t>
      </w:r>
      <w:r w:rsidRPr="00DF3C94">
        <w:rPr>
          <w:rFonts w:cs="宋体"/>
          <w:color w:val="060607"/>
          <w:spacing w:val="4"/>
          <w:kern w:val="0"/>
        </w:rPr>
        <w:t> </w:t>
      </w:r>
      <w:proofErr w:type="spellStart"/>
      <w:r w:rsidRPr="00DF3C94">
        <w:rPr>
          <w:rFonts w:cs="宋体"/>
          <w:color w:val="060607"/>
          <w:spacing w:val="4"/>
          <w:kern w:val="0"/>
        </w:rPr>
        <w:t>ans</w:t>
      </w:r>
      <w:proofErr w:type="spellEnd"/>
      <w:r w:rsidRPr="00DF3C94">
        <w:rPr>
          <w:rFonts w:cs="宋体"/>
          <w:color w:val="060607"/>
          <w:spacing w:val="4"/>
          <w:kern w:val="0"/>
        </w:rPr>
        <w:t> </w:t>
      </w:r>
      <w:r w:rsidRPr="00DF3C94">
        <w:rPr>
          <w:rFonts w:cs="宋体"/>
          <w:color w:val="060607"/>
          <w:spacing w:val="4"/>
          <w:kern w:val="0"/>
        </w:rPr>
        <w:t>的所有元素初始化为</w:t>
      </w:r>
      <w:r w:rsidRPr="00DF3C94">
        <w:rPr>
          <w:rFonts w:cs="宋体"/>
          <w:color w:val="060607"/>
          <w:spacing w:val="4"/>
          <w:kern w:val="0"/>
        </w:rPr>
        <w:t> MAX</w:t>
      </w:r>
      <w:r w:rsidRPr="00DF3C94">
        <w:rPr>
          <w:rFonts w:cs="宋体"/>
          <w:color w:val="060607"/>
          <w:spacing w:val="4"/>
          <w:kern w:val="0"/>
        </w:rPr>
        <w:t>。</w:t>
      </w:r>
    </w:p>
    <w:p w14:paraId="7C8023CE" w14:textId="24B7FCB8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输入操作次数</w:t>
      </w:r>
      <w:r w:rsidRPr="00DF3C94">
        <w:rPr>
          <w:rFonts w:cs="宋体"/>
          <w:color w:val="060607"/>
          <w:spacing w:val="4"/>
          <w:kern w:val="0"/>
        </w:rPr>
        <w:t> m</w:t>
      </w:r>
      <w:r w:rsidRPr="00DF3C94">
        <w:rPr>
          <w:rFonts w:cs="宋体"/>
          <w:color w:val="060607"/>
          <w:spacing w:val="4"/>
          <w:kern w:val="0"/>
        </w:rPr>
        <w:t>。</w:t>
      </w:r>
    </w:p>
    <w:p w14:paraId="5AEA9F1A" w14:textId="390234FF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如果</w:t>
      </w:r>
      <w:r w:rsidRPr="00DF3C94">
        <w:rPr>
          <w:rFonts w:cs="宋体"/>
          <w:color w:val="060607"/>
          <w:spacing w:val="4"/>
          <w:kern w:val="0"/>
        </w:rPr>
        <w:t> m </w:t>
      </w:r>
      <w:r w:rsidRPr="00DF3C94">
        <w:rPr>
          <w:rFonts w:cs="宋体"/>
          <w:color w:val="060607"/>
          <w:spacing w:val="4"/>
          <w:kern w:val="0"/>
        </w:rPr>
        <w:t>大于</w:t>
      </w:r>
      <w:r w:rsidRPr="00DF3C94">
        <w:rPr>
          <w:rFonts w:cs="宋体"/>
          <w:color w:val="060607"/>
          <w:spacing w:val="4"/>
          <w:kern w:val="0"/>
        </w:rPr>
        <w:t xml:space="preserve"> 0</w:t>
      </w:r>
      <w:r w:rsidRPr="00DF3C94">
        <w:rPr>
          <w:rFonts w:cs="宋体"/>
          <w:color w:val="060607"/>
          <w:spacing w:val="4"/>
          <w:kern w:val="0"/>
        </w:rPr>
        <w:t>，继续执行；否则，跳转到</w:t>
      </w:r>
      <w:r w:rsidRPr="00DF3C94">
        <w:rPr>
          <w:rFonts w:cs="宋体"/>
          <w:color w:val="060607"/>
          <w:spacing w:val="4"/>
          <w:kern w:val="0"/>
        </w:rPr>
        <w:t xml:space="preserve"> BFS </w:t>
      </w:r>
      <w:r w:rsidRPr="00DF3C94">
        <w:rPr>
          <w:rFonts w:cs="宋体"/>
          <w:color w:val="060607"/>
          <w:spacing w:val="4"/>
          <w:kern w:val="0"/>
        </w:rPr>
        <w:t>部分。</w:t>
      </w:r>
    </w:p>
    <w:p w14:paraId="75E69FA7" w14:textId="016F32B9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输入起点坐标</w:t>
      </w:r>
      <w:r w:rsidRPr="00DF3C94">
        <w:rPr>
          <w:rFonts w:cs="宋体"/>
          <w:color w:val="060607"/>
          <w:spacing w:val="4"/>
          <w:kern w:val="0"/>
        </w:rPr>
        <w:t> </w:t>
      </w:r>
      <w:proofErr w:type="spellStart"/>
      <w:r w:rsidRPr="00DF3C94">
        <w:rPr>
          <w:rFonts w:cs="宋体"/>
          <w:color w:val="060607"/>
          <w:spacing w:val="4"/>
          <w:kern w:val="0"/>
        </w:rPr>
        <w:t>sx</w:t>
      </w:r>
      <w:proofErr w:type="spellEnd"/>
      <w:r w:rsidRPr="00DF3C94">
        <w:rPr>
          <w:rFonts w:cs="宋体"/>
          <w:color w:val="060607"/>
          <w:spacing w:val="4"/>
          <w:kern w:val="0"/>
        </w:rPr>
        <w:t xml:space="preserve">, </w:t>
      </w:r>
      <w:proofErr w:type="spellStart"/>
      <w:r w:rsidRPr="00DF3C94">
        <w:rPr>
          <w:rFonts w:cs="宋体"/>
          <w:color w:val="060607"/>
          <w:spacing w:val="4"/>
          <w:kern w:val="0"/>
        </w:rPr>
        <w:t>sy</w:t>
      </w:r>
      <w:proofErr w:type="spellEnd"/>
      <w:r w:rsidRPr="00DF3C94">
        <w:rPr>
          <w:rFonts w:cs="宋体"/>
          <w:color w:val="060607"/>
          <w:spacing w:val="4"/>
          <w:kern w:val="0"/>
        </w:rPr>
        <w:t> </w:t>
      </w:r>
      <w:r w:rsidRPr="00DF3C94">
        <w:rPr>
          <w:rFonts w:cs="宋体"/>
          <w:color w:val="060607"/>
          <w:spacing w:val="4"/>
          <w:kern w:val="0"/>
        </w:rPr>
        <w:t>和</w:t>
      </w:r>
      <w:r w:rsidRPr="002C42F9">
        <w:rPr>
          <w:rFonts w:cs="宋体" w:hint="eastAsia"/>
          <w:color w:val="060607"/>
          <w:spacing w:val="4"/>
          <w:kern w:val="0"/>
        </w:rPr>
        <w:t>时间</w:t>
      </w:r>
      <w:r w:rsidRPr="00DF3C94">
        <w:rPr>
          <w:rFonts w:cs="宋体"/>
          <w:color w:val="060607"/>
          <w:spacing w:val="4"/>
          <w:kern w:val="0"/>
        </w:rPr>
        <w:t> </w:t>
      </w:r>
      <w:proofErr w:type="spellStart"/>
      <w:r w:rsidRPr="00DF3C94">
        <w:rPr>
          <w:rFonts w:cs="宋体"/>
          <w:color w:val="060607"/>
          <w:spacing w:val="4"/>
          <w:kern w:val="0"/>
        </w:rPr>
        <w:t>st</w:t>
      </w:r>
      <w:proofErr w:type="spellEnd"/>
      <w:r w:rsidRPr="00DF3C94">
        <w:rPr>
          <w:rFonts w:cs="宋体"/>
          <w:color w:val="060607"/>
          <w:spacing w:val="4"/>
          <w:kern w:val="0"/>
        </w:rPr>
        <w:t>。</w:t>
      </w:r>
    </w:p>
    <w:p w14:paraId="2B87C97F" w14:textId="62C47A0B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检查起点周围的点。</w:t>
      </w:r>
    </w:p>
    <w:p w14:paraId="1349E27C" w14:textId="68CB50C2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如果周围点的</w:t>
      </w:r>
      <w:r w:rsidRPr="00DF3C94">
        <w:rPr>
          <w:rFonts w:cs="宋体"/>
          <w:color w:val="060607"/>
          <w:spacing w:val="4"/>
          <w:kern w:val="0"/>
        </w:rPr>
        <w:t> map </w:t>
      </w:r>
      <w:r w:rsidRPr="00DF3C94">
        <w:rPr>
          <w:rFonts w:cs="宋体"/>
          <w:color w:val="060607"/>
          <w:spacing w:val="4"/>
          <w:kern w:val="0"/>
        </w:rPr>
        <w:t>值大于</w:t>
      </w:r>
      <w:r w:rsidRPr="002C42F9">
        <w:rPr>
          <w:rFonts w:cs="宋体" w:hint="eastAsia"/>
          <w:color w:val="060607"/>
          <w:spacing w:val="4"/>
          <w:kern w:val="0"/>
        </w:rPr>
        <w:t>时间</w:t>
      </w:r>
      <w:r w:rsidRPr="00DF3C94">
        <w:rPr>
          <w:rFonts w:cs="宋体"/>
          <w:color w:val="060607"/>
          <w:spacing w:val="4"/>
          <w:kern w:val="0"/>
        </w:rPr>
        <w:t> </w:t>
      </w:r>
      <w:proofErr w:type="spellStart"/>
      <w:r w:rsidRPr="00DF3C94">
        <w:rPr>
          <w:rFonts w:cs="宋体"/>
          <w:color w:val="060607"/>
          <w:spacing w:val="4"/>
          <w:kern w:val="0"/>
        </w:rPr>
        <w:t>st</w:t>
      </w:r>
      <w:proofErr w:type="spellEnd"/>
      <w:r w:rsidRPr="00DF3C94">
        <w:rPr>
          <w:rFonts w:cs="宋体"/>
          <w:color w:val="060607"/>
          <w:spacing w:val="4"/>
          <w:kern w:val="0"/>
        </w:rPr>
        <w:t>，则更新</w:t>
      </w:r>
      <w:r w:rsidRPr="00DF3C94">
        <w:rPr>
          <w:rFonts w:cs="宋体"/>
          <w:color w:val="060607"/>
          <w:spacing w:val="4"/>
          <w:kern w:val="0"/>
        </w:rPr>
        <w:t> map </w:t>
      </w:r>
      <w:r w:rsidRPr="00DF3C94">
        <w:rPr>
          <w:rFonts w:cs="宋体"/>
          <w:color w:val="060607"/>
          <w:spacing w:val="4"/>
          <w:kern w:val="0"/>
        </w:rPr>
        <w:t>值。</w:t>
      </w:r>
    </w:p>
    <w:p w14:paraId="14825E41" w14:textId="462089D4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将起点放入队列，并设置答案数组的起点值为</w:t>
      </w:r>
      <w:r w:rsidRPr="00DF3C94">
        <w:rPr>
          <w:rFonts w:cs="宋体"/>
          <w:color w:val="060607"/>
          <w:spacing w:val="4"/>
          <w:kern w:val="0"/>
        </w:rPr>
        <w:t xml:space="preserve"> 0</w:t>
      </w:r>
      <w:r w:rsidRPr="00DF3C94">
        <w:rPr>
          <w:rFonts w:cs="宋体"/>
          <w:color w:val="060607"/>
          <w:spacing w:val="4"/>
          <w:kern w:val="0"/>
        </w:rPr>
        <w:t>。</w:t>
      </w:r>
    </w:p>
    <w:p w14:paraId="6866A7B9" w14:textId="1BAFE63E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如果队列不为空，继续执行；否则，输出失败信息。</w:t>
      </w:r>
    </w:p>
    <w:p w14:paraId="453D4251" w14:textId="5280364C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取出队列前端的点。</w:t>
      </w:r>
    </w:p>
    <w:p w14:paraId="5A25FCA9" w14:textId="357AEE3D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计算到达当前点的</w:t>
      </w:r>
      <w:r w:rsidRPr="002C42F9">
        <w:rPr>
          <w:rFonts w:cs="宋体" w:hint="eastAsia"/>
          <w:color w:val="060607"/>
          <w:spacing w:val="4"/>
          <w:kern w:val="0"/>
        </w:rPr>
        <w:t>时间</w:t>
      </w:r>
      <w:r w:rsidRPr="00DF3C94">
        <w:rPr>
          <w:rFonts w:cs="宋体"/>
          <w:color w:val="060607"/>
          <w:spacing w:val="4"/>
          <w:kern w:val="0"/>
        </w:rPr>
        <w:t> s</w:t>
      </w:r>
      <w:r w:rsidRPr="00DF3C94">
        <w:rPr>
          <w:rFonts w:cs="宋体"/>
          <w:color w:val="060607"/>
          <w:spacing w:val="4"/>
          <w:kern w:val="0"/>
        </w:rPr>
        <w:t>。</w:t>
      </w:r>
    </w:p>
    <w:p w14:paraId="7E5AB40F" w14:textId="474E34F0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如果</w:t>
      </w:r>
      <w:r w:rsidRPr="00DF3C94">
        <w:rPr>
          <w:rFonts w:cs="宋体"/>
          <w:color w:val="060607"/>
          <w:spacing w:val="4"/>
          <w:kern w:val="0"/>
        </w:rPr>
        <w:t> map[x][y] </w:t>
      </w:r>
      <w:r w:rsidRPr="00DF3C94">
        <w:rPr>
          <w:rFonts w:cs="宋体"/>
          <w:color w:val="060607"/>
          <w:spacing w:val="4"/>
          <w:kern w:val="0"/>
        </w:rPr>
        <w:t>为</w:t>
      </w:r>
      <w:r w:rsidRPr="00DF3C94">
        <w:rPr>
          <w:rFonts w:cs="宋体"/>
          <w:color w:val="060607"/>
          <w:spacing w:val="4"/>
          <w:kern w:val="0"/>
        </w:rPr>
        <w:t> MAX</w:t>
      </w:r>
      <w:r w:rsidRPr="00DF3C94">
        <w:rPr>
          <w:rFonts w:cs="宋体"/>
          <w:color w:val="060607"/>
          <w:spacing w:val="4"/>
          <w:kern w:val="0"/>
        </w:rPr>
        <w:t>，输出答案数组的当前点值。</w:t>
      </w:r>
    </w:p>
    <w:p w14:paraId="78BAAD64" w14:textId="31593B8C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lastRenderedPageBreak/>
        <w:t>检查当前点的四个方向。</w:t>
      </w:r>
    </w:p>
    <w:p w14:paraId="2C9ABE9B" w14:textId="401CF113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计算新位置的坐标。</w:t>
      </w:r>
    </w:p>
    <w:p w14:paraId="478EFBBA" w14:textId="03DFE9E7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检查新位置是否在地图范围内。</w:t>
      </w:r>
    </w:p>
    <w:p w14:paraId="535BE9FB" w14:textId="394414D4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检查新位置的</w:t>
      </w:r>
      <w:r w:rsidRPr="00DF3C94">
        <w:rPr>
          <w:rFonts w:cs="宋体"/>
          <w:color w:val="060607"/>
          <w:spacing w:val="4"/>
          <w:kern w:val="0"/>
        </w:rPr>
        <w:t> map </w:t>
      </w:r>
      <w:r w:rsidRPr="00DF3C94">
        <w:rPr>
          <w:rFonts w:cs="宋体"/>
          <w:color w:val="060607"/>
          <w:spacing w:val="4"/>
          <w:kern w:val="0"/>
        </w:rPr>
        <w:t>值是否大于</w:t>
      </w:r>
      <w:r w:rsidRPr="00DF3C94">
        <w:rPr>
          <w:rFonts w:cs="宋体"/>
          <w:color w:val="060607"/>
          <w:spacing w:val="4"/>
          <w:kern w:val="0"/>
        </w:rPr>
        <w:t> s</w:t>
      </w:r>
      <w:r w:rsidRPr="00DF3C94">
        <w:rPr>
          <w:rFonts w:cs="宋体"/>
          <w:color w:val="060607"/>
          <w:spacing w:val="4"/>
          <w:kern w:val="0"/>
        </w:rPr>
        <w:t>，且答案数组的值是否大于</w:t>
      </w:r>
      <w:r w:rsidRPr="00DF3C94">
        <w:rPr>
          <w:rFonts w:cs="宋体"/>
          <w:color w:val="060607"/>
          <w:spacing w:val="4"/>
          <w:kern w:val="0"/>
        </w:rPr>
        <w:t> s</w:t>
      </w:r>
      <w:r w:rsidRPr="00DF3C94">
        <w:rPr>
          <w:rFonts w:cs="宋体"/>
          <w:color w:val="060607"/>
          <w:spacing w:val="4"/>
          <w:kern w:val="0"/>
        </w:rPr>
        <w:t>。</w:t>
      </w:r>
    </w:p>
    <w:p w14:paraId="082C331B" w14:textId="5A66EAA1" w:rsidR="00DF3C94" w:rsidRPr="00DF3C94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如果满足条件，将新位置放入队列，并更新答案数组的值。</w:t>
      </w:r>
    </w:p>
    <w:p w14:paraId="3AE64F80" w14:textId="04A8CA56" w:rsidR="00DF3C94" w:rsidRPr="002C42F9" w:rsidRDefault="00DF3C94" w:rsidP="00DF3C94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DF3C94">
        <w:rPr>
          <w:rFonts w:cs="宋体"/>
          <w:color w:val="060607"/>
          <w:spacing w:val="4"/>
          <w:kern w:val="0"/>
        </w:rPr>
        <w:t>如果队列为空，输出</w:t>
      </w:r>
      <w:r w:rsidRPr="00DF3C94">
        <w:rPr>
          <w:rFonts w:cs="宋体"/>
          <w:color w:val="060607"/>
          <w:spacing w:val="4"/>
          <w:kern w:val="0"/>
        </w:rPr>
        <w:t xml:space="preserve"> -1</w:t>
      </w:r>
      <w:r w:rsidRPr="00DF3C94">
        <w:rPr>
          <w:rFonts w:cs="宋体"/>
          <w:color w:val="060607"/>
          <w:spacing w:val="4"/>
          <w:kern w:val="0"/>
        </w:rPr>
        <w:t>。</w:t>
      </w:r>
    </w:p>
    <w:p w14:paraId="0B53BBA8" w14:textId="4C01F960" w:rsidR="00B935C5" w:rsidRPr="002C42F9" w:rsidRDefault="00B935C5" w:rsidP="00B935C5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t>P3374</w:t>
      </w:r>
      <w:r w:rsidRPr="002C42F9">
        <w:rPr>
          <w:rFonts w:cs="宋体" w:hint="eastAsia"/>
          <w:color w:val="060607"/>
          <w:spacing w:val="4"/>
          <w:kern w:val="0"/>
        </w:rPr>
        <w:t>树状数组</w:t>
      </w:r>
      <w:r w:rsidRPr="002C42F9">
        <w:rPr>
          <w:rFonts w:cs="宋体" w:hint="eastAsia"/>
          <w:color w:val="060607"/>
          <w:spacing w:val="4"/>
          <w:kern w:val="0"/>
        </w:rPr>
        <w:t>1</w:t>
      </w:r>
    </w:p>
    <w:p w14:paraId="66B2DE08" w14:textId="23BCB5B2" w:rsidR="00B935C5" w:rsidRPr="002C42F9" w:rsidRDefault="00B935C5" w:rsidP="00B935C5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t>流程图</w:t>
      </w:r>
    </w:p>
    <w:p w14:paraId="46434582" w14:textId="6AD7C6CC" w:rsidR="00B935C5" w:rsidRPr="002C42F9" w:rsidRDefault="00B935C5" w:rsidP="00B935C5">
      <w:pPr>
        <w:widowControl/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noProof/>
        </w:rPr>
        <w:drawing>
          <wp:inline distT="0" distB="0" distL="0" distR="0" wp14:anchorId="2A942A7D" wp14:editId="2C3B76B9">
            <wp:extent cx="2673927" cy="5008127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535" cy="505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4989" w14:textId="370BC788" w:rsidR="00B935C5" w:rsidRPr="002C42F9" w:rsidRDefault="00B935C5" w:rsidP="00B935C5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t>设计思路：</w:t>
      </w:r>
      <w:r w:rsidRPr="002C42F9">
        <w:rPr>
          <w:rFonts w:cs="宋体"/>
          <w:color w:val="060607"/>
          <w:spacing w:val="4"/>
          <w:kern w:val="0"/>
        </w:rPr>
        <w:t>使用树状数组（</w:t>
      </w:r>
      <w:r w:rsidRPr="002C42F9">
        <w:rPr>
          <w:rFonts w:cs="宋体"/>
          <w:color w:val="060607"/>
          <w:spacing w:val="4"/>
          <w:kern w:val="0"/>
        </w:rPr>
        <w:t>Fenwick Tree</w:t>
      </w:r>
      <w:r w:rsidRPr="002C42F9">
        <w:rPr>
          <w:rFonts w:cs="宋体"/>
          <w:color w:val="060607"/>
          <w:spacing w:val="4"/>
          <w:kern w:val="0"/>
        </w:rPr>
        <w:t>）来解决区间更新和区间求和</w:t>
      </w:r>
      <w:r w:rsidRPr="002C42F9">
        <w:rPr>
          <w:rFonts w:cs="宋体" w:hint="eastAsia"/>
          <w:color w:val="060607"/>
          <w:spacing w:val="4"/>
          <w:kern w:val="0"/>
        </w:rPr>
        <w:t>问题。</w:t>
      </w:r>
    </w:p>
    <w:p w14:paraId="3EB0D11E" w14:textId="5905B058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lastRenderedPageBreak/>
        <w:t>输入整数</w:t>
      </w:r>
      <w:r w:rsidRPr="00B935C5">
        <w:rPr>
          <w:rFonts w:cs="宋体"/>
          <w:color w:val="060607"/>
          <w:spacing w:val="4"/>
          <w:kern w:val="0"/>
        </w:rPr>
        <w:t> n </w:t>
      </w:r>
      <w:r w:rsidRPr="00B935C5">
        <w:rPr>
          <w:rFonts w:cs="宋体"/>
          <w:color w:val="060607"/>
          <w:spacing w:val="4"/>
          <w:kern w:val="0"/>
        </w:rPr>
        <w:t>和</w:t>
      </w:r>
      <w:r w:rsidRPr="00B935C5">
        <w:rPr>
          <w:rFonts w:cs="宋体"/>
          <w:color w:val="060607"/>
          <w:spacing w:val="4"/>
          <w:kern w:val="0"/>
        </w:rPr>
        <w:t> m</w:t>
      </w:r>
      <w:r w:rsidRPr="00B935C5">
        <w:rPr>
          <w:rFonts w:cs="宋体"/>
          <w:color w:val="060607"/>
          <w:spacing w:val="4"/>
          <w:kern w:val="0"/>
        </w:rPr>
        <w:t>，分别代表数组的大小和查询的数量。</w:t>
      </w:r>
    </w:p>
    <w:p w14:paraId="20533D93" w14:textId="4A4B09B1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将树状数组</w:t>
      </w:r>
      <w:r w:rsidRPr="00B935C5">
        <w:rPr>
          <w:rFonts w:cs="宋体"/>
          <w:color w:val="060607"/>
          <w:spacing w:val="4"/>
          <w:kern w:val="0"/>
        </w:rPr>
        <w:t> tree </w:t>
      </w:r>
      <w:r w:rsidRPr="00B935C5">
        <w:rPr>
          <w:rFonts w:cs="宋体"/>
          <w:color w:val="060607"/>
          <w:spacing w:val="4"/>
          <w:kern w:val="0"/>
        </w:rPr>
        <w:t>初始化为全</w:t>
      </w:r>
      <w:r w:rsidRPr="00B935C5">
        <w:rPr>
          <w:rFonts w:cs="宋体"/>
          <w:color w:val="060607"/>
          <w:spacing w:val="4"/>
          <w:kern w:val="0"/>
        </w:rPr>
        <w:t>0</w:t>
      </w:r>
      <w:r w:rsidRPr="00B935C5">
        <w:rPr>
          <w:rFonts w:cs="宋体"/>
          <w:color w:val="060607"/>
          <w:spacing w:val="4"/>
          <w:kern w:val="0"/>
        </w:rPr>
        <w:t>。</w:t>
      </w:r>
    </w:p>
    <w:p w14:paraId="346DFA6F" w14:textId="3BBFB074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输入</w:t>
      </w:r>
      <w:r w:rsidRPr="00B935C5">
        <w:rPr>
          <w:rFonts w:cs="宋体"/>
          <w:color w:val="060607"/>
          <w:spacing w:val="4"/>
          <w:kern w:val="0"/>
        </w:rPr>
        <w:t> n </w:t>
      </w:r>
      <w:proofErr w:type="gramStart"/>
      <w:r w:rsidRPr="00B935C5">
        <w:rPr>
          <w:rFonts w:cs="宋体"/>
          <w:color w:val="060607"/>
          <w:spacing w:val="4"/>
          <w:kern w:val="0"/>
        </w:rPr>
        <w:t>个</w:t>
      </w:r>
      <w:proofErr w:type="gramEnd"/>
      <w:r w:rsidRPr="00B935C5">
        <w:rPr>
          <w:rFonts w:cs="宋体"/>
          <w:color w:val="060607"/>
          <w:spacing w:val="4"/>
          <w:kern w:val="0"/>
        </w:rPr>
        <w:t>整数。</w:t>
      </w:r>
    </w:p>
    <w:p w14:paraId="7A2D397B" w14:textId="43E13439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对于每个输入的整数，调用</w:t>
      </w:r>
      <w:r w:rsidRPr="00B935C5">
        <w:rPr>
          <w:rFonts w:cs="宋体"/>
          <w:color w:val="060607"/>
          <w:spacing w:val="4"/>
          <w:kern w:val="0"/>
        </w:rPr>
        <w:t> add </w:t>
      </w:r>
      <w:r w:rsidRPr="00B935C5">
        <w:rPr>
          <w:rFonts w:cs="宋体"/>
          <w:color w:val="060607"/>
          <w:spacing w:val="4"/>
          <w:kern w:val="0"/>
        </w:rPr>
        <w:t>函数更新树状数组。</w:t>
      </w:r>
    </w:p>
    <w:p w14:paraId="340316A0" w14:textId="319D3FA1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输入整数</w:t>
      </w:r>
      <w:r w:rsidRPr="00B935C5">
        <w:rPr>
          <w:rFonts w:cs="宋体"/>
          <w:color w:val="060607"/>
          <w:spacing w:val="4"/>
          <w:kern w:val="0"/>
        </w:rPr>
        <w:t> m</w:t>
      </w:r>
      <w:r w:rsidRPr="00B935C5">
        <w:rPr>
          <w:rFonts w:cs="宋体"/>
          <w:color w:val="060607"/>
          <w:spacing w:val="4"/>
          <w:kern w:val="0"/>
        </w:rPr>
        <w:t>，代表接下来的查询数量。</w:t>
      </w:r>
    </w:p>
    <w:p w14:paraId="7587C42D" w14:textId="789EE3EB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进行</w:t>
      </w:r>
      <w:r w:rsidRPr="00B935C5">
        <w:rPr>
          <w:rFonts w:cs="宋体"/>
          <w:color w:val="060607"/>
          <w:spacing w:val="4"/>
          <w:kern w:val="0"/>
        </w:rPr>
        <w:t> m </w:t>
      </w:r>
      <w:r w:rsidRPr="00B935C5">
        <w:rPr>
          <w:rFonts w:cs="宋体"/>
          <w:color w:val="060607"/>
          <w:spacing w:val="4"/>
          <w:kern w:val="0"/>
        </w:rPr>
        <w:t>次循环，处理每个查询。</w:t>
      </w:r>
    </w:p>
    <w:p w14:paraId="747DDA32" w14:textId="029AA5D0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输入三个整数</w:t>
      </w:r>
      <w:r w:rsidRPr="00B935C5">
        <w:rPr>
          <w:rFonts w:cs="宋体"/>
          <w:color w:val="060607"/>
          <w:spacing w:val="4"/>
          <w:kern w:val="0"/>
        </w:rPr>
        <w:t> a</w:t>
      </w:r>
      <w:r w:rsidRPr="00B935C5">
        <w:rPr>
          <w:rFonts w:cs="宋体"/>
          <w:color w:val="060607"/>
          <w:spacing w:val="4"/>
          <w:kern w:val="0"/>
        </w:rPr>
        <w:t>，</w:t>
      </w:r>
      <w:r w:rsidRPr="00B935C5">
        <w:rPr>
          <w:rFonts w:cs="宋体"/>
          <w:color w:val="060607"/>
          <w:spacing w:val="4"/>
          <w:kern w:val="0"/>
        </w:rPr>
        <w:t>b </w:t>
      </w:r>
      <w:r w:rsidRPr="00B935C5">
        <w:rPr>
          <w:rFonts w:cs="宋体"/>
          <w:color w:val="060607"/>
          <w:spacing w:val="4"/>
          <w:kern w:val="0"/>
        </w:rPr>
        <w:t>和</w:t>
      </w:r>
      <w:r w:rsidRPr="00B935C5">
        <w:rPr>
          <w:rFonts w:cs="宋体"/>
          <w:color w:val="060607"/>
          <w:spacing w:val="4"/>
          <w:kern w:val="0"/>
        </w:rPr>
        <w:t> c</w:t>
      </w:r>
      <w:r w:rsidRPr="00B935C5">
        <w:rPr>
          <w:rFonts w:cs="宋体"/>
          <w:color w:val="060607"/>
          <w:spacing w:val="4"/>
          <w:kern w:val="0"/>
        </w:rPr>
        <w:t>，代表查询类型和区间。</w:t>
      </w:r>
    </w:p>
    <w:p w14:paraId="1B28A714" w14:textId="01D7BE5C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如果</w:t>
      </w:r>
      <w:r w:rsidRPr="00B935C5">
        <w:rPr>
          <w:rFonts w:cs="宋体"/>
          <w:color w:val="060607"/>
          <w:spacing w:val="4"/>
          <w:kern w:val="0"/>
        </w:rPr>
        <w:t> a </w:t>
      </w:r>
      <w:r w:rsidRPr="00B935C5">
        <w:rPr>
          <w:rFonts w:cs="宋体"/>
          <w:color w:val="060607"/>
          <w:spacing w:val="4"/>
          <w:kern w:val="0"/>
        </w:rPr>
        <w:t>为</w:t>
      </w:r>
      <w:r w:rsidRPr="00B935C5">
        <w:rPr>
          <w:rFonts w:cs="宋体"/>
          <w:color w:val="060607"/>
          <w:spacing w:val="4"/>
          <w:kern w:val="0"/>
        </w:rPr>
        <w:t>1</w:t>
      </w:r>
      <w:r w:rsidRPr="00B935C5">
        <w:rPr>
          <w:rFonts w:cs="宋体"/>
          <w:color w:val="060607"/>
          <w:spacing w:val="4"/>
          <w:kern w:val="0"/>
        </w:rPr>
        <w:t>，表示更新操作；否则，表示求和操作。</w:t>
      </w:r>
    </w:p>
    <w:p w14:paraId="019E67F0" w14:textId="4CAE7FD4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如果</w:t>
      </w:r>
      <w:r w:rsidRPr="00B935C5">
        <w:rPr>
          <w:rFonts w:cs="宋体"/>
          <w:color w:val="060607"/>
          <w:spacing w:val="4"/>
          <w:kern w:val="0"/>
        </w:rPr>
        <w:t> a </w:t>
      </w:r>
      <w:r w:rsidRPr="00B935C5">
        <w:rPr>
          <w:rFonts w:cs="宋体"/>
          <w:color w:val="060607"/>
          <w:spacing w:val="4"/>
          <w:kern w:val="0"/>
        </w:rPr>
        <w:t>为</w:t>
      </w:r>
      <w:r w:rsidRPr="00B935C5">
        <w:rPr>
          <w:rFonts w:cs="宋体"/>
          <w:color w:val="060607"/>
          <w:spacing w:val="4"/>
          <w:kern w:val="0"/>
        </w:rPr>
        <w:t>1</w:t>
      </w:r>
      <w:r w:rsidRPr="00B935C5">
        <w:rPr>
          <w:rFonts w:cs="宋体"/>
          <w:color w:val="060607"/>
          <w:spacing w:val="4"/>
          <w:kern w:val="0"/>
        </w:rPr>
        <w:t>，调用</w:t>
      </w:r>
      <w:r w:rsidRPr="00B935C5">
        <w:rPr>
          <w:rFonts w:cs="宋体"/>
          <w:color w:val="060607"/>
          <w:spacing w:val="4"/>
          <w:kern w:val="0"/>
        </w:rPr>
        <w:t> add </w:t>
      </w:r>
      <w:r w:rsidRPr="00B935C5">
        <w:rPr>
          <w:rFonts w:cs="宋体"/>
          <w:color w:val="060607"/>
          <w:spacing w:val="4"/>
          <w:kern w:val="0"/>
        </w:rPr>
        <w:t>函数更新树状数组。</w:t>
      </w:r>
    </w:p>
    <w:p w14:paraId="3506021C" w14:textId="5D6ABF87" w:rsidR="00B935C5" w:rsidRPr="00B935C5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如果</w:t>
      </w:r>
      <w:r w:rsidRPr="00B935C5">
        <w:rPr>
          <w:rFonts w:cs="宋体"/>
          <w:color w:val="060607"/>
          <w:spacing w:val="4"/>
          <w:kern w:val="0"/>
        </w:rPr>
        <w:t> a </w:t>
      </w:r>
      <w:r w:rsidRPr="00B935C5">
        <w:rPr>
          <w:rFonts w:cs="宋体"/>
          <w:color w:val="060607"/>
          <w:spacing w:val="4"/>
          <w:kern w:val="0"/>
        </w:rPr>
        <w:t>不为</w:t>
      </w:r>
      <w:r w:rsidRPr="00B935C5">
        <w:rPr>
          <w:rFonts w:cs="宋体"/>
          <w:color w:val="060607"/>
          <w:spacing w:val="4"/>
          <w:kern w:val="0"/>
        </w:rPr>
        <w:t>1</w:t>
      </w:r>
      <w:r w:rsidRPr="00B935C5">
        <w:rPr>
          <w:rFonts w:cs="宋体"/>
          <w:color w:val="060607"/>
          <w:spacing w:val="4"/>
          <w:kern w:val="0"/>
        </w:rPr>
        <w:t>，调用</w:t>
      </w:r>
      <w:r w:rsidRPr="00B935C5">
        <w:rPr>
          <w:rFonts w:cs="宋体"/>
          <w:color w:val="060607"/>
          <w:spacing w:val="4"/>
          <w:kern w:val="0"/>
        </w:rPr>
        <w:t> sum </w:t>
      </w:r>
      <w:r w:rsidRPr="00B935C5">
        <w:rPr>
          <w:rFonts w:cs="宋体"/>
          <w:color w:val="060607"/>
          <w:spacing w:val="4"/>
          <w:kern w:val="0"/>
        </w:rPr>
        <w:t>函数计算区间</w:t>
      </w:r>
      <w:proofErr w:type="gramStart"/>
      <w:r w:rsidRPr="00B935C5">
        <w:rPr>
          <w:rFonts w:cs="宋体"/>
          <w:color w:val="060607"/>
          <w:spacing w:val="4"/>
          <w:kern w:val="0"/>
        </w:rPr>
        <w:t>和</w:t>
      </w:r>
      <w:proofErr w:type="gramEnd"/>
      <w:r w:rsidRPr="00B935C5">
        <w:rPr>
          <w:rFonts w:cs="宋体"/>
          <w:color w:val="060607"/>
          <w:spacing w:val="4"/>
          <w:kern w:val="0"/>
        </w:rPr>
        <w:t>。</w:t>
      </w:r>
    </w:p>
    <w:p w14:paraId="58D4E8D0" w14:textId="3109E4A3" w:rsidR="00B935C5" w:rsidRPr="002C42F9" w:rsidRDefault="00B935C5" w:rsidP="00B935C5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B935C5">
        <w:rPr>
          <w:rFonts w:cs="宋体"/>
          <w:color w:val="060607"/>
          <w:spacing w:val="4"/>
          <w:kern w:val="0"/>
        </w:rPr>
        <w:t>输出计算得到的区间</w:t>
      </w:r>
      <w:proofErr w:type="gramStart"/>
      <w:r w:rsidRPr="00B935C5">
        <w:rPr>
          <w:rFonts w:cs="宋体"/>
          <w:color w:val="060607"/>
          <w:spacing w:val="4"/>
          <w:kern w:val="0"/>
        </w:rPr>
        <w:t>和</w:t>
      </w:r>
      <w:proofErr w:type="gramEnd"/>
      <w:r w:rsidRPr="00B935C5">
        <w:rPr>
          <w:rFonts w:cs="宋体"/>
          <w:color w:val="060607"/>
          <w:spacing w:val="4"/>
          <w:kern w:val="0"/>
        </w:rPr>
        <w:t>。</w:t>
      </w:r>
    </w:p>
    <w:p w14:paraId="2843985B" w14:textId="194182FD" w:rsidR="00B935C5" w:rsidRPr="002C42F9" w:rsidRDefault="002C42F9" w:rsidP="00B935C5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t xml:space="preserve">P1816 </w:t>
      </w:r>
      <w:r w:rsidRPr="002C42F9">
        <w:rPr>
          <w:rFonts w:cs="宋体" w:hint="eastAsia"/>
          <w:color w:val="060607"/>
          <w:spacing w:val="4"/>
          <w:kern w:val="0"/>
        </w:rPr>
        <w:t>忠诚</w:t>
      </w:r>
    </w:p>
    <w:p w14:paraId="310E81F1" w14:textId="3F8B5639" w:rsidR="00B935C5" w:rsidRPr="002C42F9" w:rsidRDefault="00B935C5" w:rsidP="00B935C5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t>流程图</w:t>
      </w:r>
    </w:p>
    <w:p w14:paraId="0D27431D" w14:textId="52D055BF" w:rsidR="00B935C5" w:rsidRPr="002C42F9" w:rsidRDefault="002C42F9" w:rsidP="00B935C5">
      <w:pPr>
        <w:widowControl/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noProof/>
        </w:rPr>
        <w:drawing>
          <wp:inline distT="0" distB="0" distL="0" distR="0" wp14:anchorId="3948968B" wp14:editId="7FAD9DCA">
            <wp:extent cx="2531186" cy="4412673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192" cy="442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8B86" w14:textId="30C01087" w:rsidR="00B935C5" w:rsidRPr="002C42F9" w:rsidRDefault="00B935C5" w:rsidP="00B935C5">
      <w:pPr>
        <w:widowControl/>
        <w:numPr>
          <w:ilvl w:val="1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 w:hint="eastAsia"/>
          <w:color w:val="060607"/>
          <w:spacing w:val="4"/>
          <w:kern w:val="0"/>
        </w:rPr>
        <w:lastRenderedPageBreak/>
        <w:t>设计思路：</w:t>
      </w:r>
      <w:r w:rsidR="002C42F9" w:rsidRPr="002C42F9">
        <w:rPr>
          <w:rFonts w:cs="宋体"/>
          <w:color w:val="060607"/>
          <w:spacing w:val="4"/>
          <w:kern w:val="0"/>
        </w:rPr>
        <w:t>使用</w:t>
      </w:r>
      <w:r w:rsidR="002C42F9" w:rsidRPr="002C42F9">
        <w:rPr>
          <w:rFonts w:cs="宋体" w:hint="eastAsia"/>
          <w:color w:val="060607"/>
          <w:spacing w:val="4"/>
          <w:kern w:val="0"/>
        </w:rPr>
        <w:t>ST</w:t>
      </w:r>
      <w:r w:rsidR="002C42F9" w:rsidRPr="002C42F9">
        <w:rPr>
          <w:rFonts w:cs="宋体" w:hint="eastAsia"/>
          <w:color w:val="060607"/>
          <w:spacing w:val="4"/>
          <w:kern w:val="0"/>
        </w:rPr>
        <w:t>表</w:t>
      </w:r>
      <w:r w:rsidR="002C42F9" w:rsidRPr="002C42F9">
        <w:rPr>
          <w:rFonts w:cs="宋体"/>
          <w:color w:val="060607"/>
          <w:spacing w:val="4"/>
          <w:kern w:val="0"/>
        </w:rPr>
        <w:t>来解决区间最小值查询问题</w:t>
      </w:r>
      <w:r w:rsidR="002C42F9" w:rsidRPr="002C42F9">
        <w:rPr>
          <w:rFonts w:cs="宋体" w:hint="eastAsia"/>
          <w:color w:val="060607"/>
          <w:spacing w:val="4"/>
          <w:kern w:val="0"/>
        </w:rPr>
        <w:t>，</w:t>
      </w:r>
      <w:r w:rsidR="002C42F9" w:rsidRPr="002C42F9">
        <w:rPr>
          <w:rFonts w:cs="宋体"/>
          <w:color w:val="060607"/>
          <w:spacing w:val="4"/>
          <w:kern w:val="0"/>
        </w:rPr>
        <w:t>每个查询都涉及到计算</w:t>
      </w:r>
      <w:r w:rsidR="002C42F9" w:rsidRPr="002C42F9">
        <w:rPr>
          <w:rFonts w:cs="宋体"/>
          <w:color w:val="060607"/>
          <w:spacing w:val="4"/>
          <w:kern w:val="0"/>
        </w:rPr>
        <w:t xml:space="preserve"> k </w:t>
      </w:r>
      <w:r w:rsidR="002C42F9" w:rsidRPr="002C42F9">
        <w:rPr>
          <w:rFonts w:cs="宋体"/>
          <w:color w:val="060607"/>
          <w:spacing w:val="4"/>
          <w:kern w:val="0"/>
        </w:rPr>
        <w:t>和使用</w:t>
      </w:r>
      <w:r w:rsidR="002C42F9" w:rsidRPr="002C42F9">
        <w:rPr>
          <w:rFonts w:cs="宋体"/>
          <w:color w:val="060607"/>
          <w:spacing w:val="4"/>
          <w:kern w:val="0"/>
        </w:rPr>
        <w:t xml:space="preserve"> f </w:t>
      </w:r>
      <w:r w:rsidR="002C42F9" w:rsidRPr="002C42F9">
        <w:rPr>
          <w:rFonts w:cs="宋体"/>
          <w:color w:val="060607"/>
          <w:spacing w:val="4"/>
          <w:kern w:val="0"/>
        </w:rPr>
        <w:t>数组来找到区间最小值。</w:t>
      </w:r>
    </w:p>
    <w:p w14:paraId="21E96B5F" w14:textId="61F9A65C" w:rsidR="002C42F9" w:rsidRPr="002C42F9" w:rsidRDefault="002C42F9" w:rsidP="002C42F9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bookmarkStart w:id="20" w:name="_Toc184023008"/>
      <w:bookmarkEnd w:id="14"/>
      <w:bookmarkEnd w:id="15"/>
      <w:bookmarkEnd w:id="16"/>
      <w:bookmarkEnd w:id="17"/>
      <w:bookmarkEnd w:id="18"/>
      <w:bookmarkEnd w:id="19"/>
      <w:r w:rsidRPr="002C42F9">
        <w:rPr>
          <w:rFonts w:cs="宋体"/>
          <w:color w:val="060607"/>
          <w:spacing w:val="4"/>
          <w:kern w:val="0"/>
        </w:rPr>
        <w:t>输入整数</w:t>
      </w:r>
      <w:r w:rsidRPr="002C42F9">
        <w:rPr>
          <w:rFonts w:cs="宋体"/>
          <w:color w:val="060607"/>
          <w:spacing w:val="4"/>
          <w:kern w:val="0"/>
        </w:rPr>
        <w:t> n</w:t>
      </w:r>
      <w:r w:rsidRPr="002C42F9">
        <w:rPr>
          <w:rFonts w:cs="宋体"/>
          <w:color w:val="060607"/>
          <w:spacing w:val="4"/>
          <w:kern w:val="0"/>
        </w:rPr>
        <w:t>（数组大小）和</w:t>
      </w:r>
      <w:r w:rsidRPr="002C42F9">
        <w:rPr>
          <w:rFonts w:cs="宋体"/>
          <w:color w:val="060607"/>
          <w:spacing w:val="4"/>
          <w:kern w:val="0"/>
        </w:rPr>
        <w:t> m</w:t>
      </w:r>
      <w:r w:rsidRPr="002C42F9">
        <w:rPr>
          <w:rFonts w:cs="宋体"/>
          <w:color w:val="060607"/>
          <w:spacing w:val="4"/>
          <w:kern w:val="0"/>
        </w:rPr>
        <w:t>（查询次数）。</w:t>
      </w:r>
    </w:p>
    <w:p w14:paraId="12C8EB63" w14:textId="416FFAC7" w:rsidR="002C42F9" w:rsidRPr="002C42F9" w:rsidRDefault="002C42F9" w:rsidP="002C42F9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/>
          <w:color w:val="060607"/>
          <w:spacing w:val="4"/>
          <w:kern w:val="0"/>
        </w:rPr>
        <w:t>计算</w:t>
      </w:r>
      <w:r w:rsidRPr="002C42F9">
        <w:rPr>
          <w:rFonts w:cs="宋体"/>
          <w:color w:val="060607"/>
          <w:spacing w:val="4"/>
          <w:kern w:val="0"/>
        </w:rPr>
        <w:t> Max</w:t>
      </w:r>
      <w:r w:rsidRPr="002C42F9">
        <w:rPr>
          <w:rFonts w:cs="宋体"/>
          <w:color w:val="060607"/>
          <w:spacing w:val="4"/>
          <w:kern w:val="0"/>
        </w:rPr>
        <w:t>，即</w:t>
      </w:r>
      <w:r w:rsidRPr="002C42F9">
        <w:rPr>
          <w:rFonts w:cs="宋体"/>
          <w:color w:val="060607"/>
          <w:spacing w:val="4"/>
          <w:kern w:val="0"/>
        </w:rPr>
        <w:t> log2(n) + 1</w:t>
      </w:r>
      <w:r w:rsidRPr="002C42F9">
        <w:rPr>
          <w:rFonts w:cs="宋体"/>
          <w:color w:val="060607"/>
          <w:spacing w:val="4"/>
          <w:kern w:val="0"/>
        </w:rPr>
        <w:t>。</w:t>
      </w:r>
    </w:p>
    <w:p w14:paraId="40FB0091" w14:textId="7FF47895" w:rsidR="002C42F9" w:rsidRPr="002C42F9" w:rsidRDefault="002C42F9" w:rsidP="002C42F9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/>
          <w:color w:val="060607"/>
          <w:spacing w:val="4"/>
          <w:kern w:val="0"/>
        </w:rPr>
        <w:t>输入数组</w:t>
      </w:r>
      <w:r w:rsidRPr="002C42F9">
        <w:rPr>
          <w:rFonts w:cs="宋体"/>
          <w:color w:val="060607"/>
          <w:spacing w:val="4"/>
          <w:kern w:val="0"/>
        </w:rPr>
        <w:t> f </w:t>
      </w:r>
      <w:r w:rsidRPr="002C42F9">
        <w:rPr>
          <w:rFonts w:cs="宋体"/>
          <w:color w:val="060607"/>
          <w:spacing w:val="4"/>
          <w:kern w:val="0"/>
        </w:rPr>
        <w:t>的第一列。</w:t>
      </w:r>
    </w:p>
    <w:p w14:paraId="78519F14" w14:textId="60C2F998" w:rsidR="002C42F9" w:rsidRPr="002C42F9" w:rsidRDefault="002C42F9" w:rsidP="002C42F9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/>
          <w:color w:val="060607"/>
          <w:spacing w:val="4"/>
          <w:kern w:val="0"/>
        </w:rPr>
        <w:t>使用倍增法初始化</w:t>
      </w:r>
      <w:r w:rsidRPr="002C42F9">
        <w:rPr>
          <w:rFonts w:cs="宋体"/>
          <w:color w:val="060607"/>
          <w:spacing w:val="4"/>
          <w:kern w:val="0"/>
        </w:rPr>
        <w:t> f </w:t>
      </w:r>
      <w:r w:rsidRPr="002C42F9">
        <w:rPr>
          <w:rFonts w:cs="宋体"/>
          <w:color w:val="060607"/>
          <w:spacing w:val="4"/>
          <w:kern w:val="0"/>
        </w:rPr>
        <w:t>数组，以便于后续的区间最小值查询。</w:t>
      </w:r>
    </w:p>
    <w:p w14:paraId="6E50AB63" w14:textId="32EE13A9" w:rsidR="002C42F9" w:rsidRPr="002C42F9" w:rsidRDefault="002C42F9" w:rsidP="002C42F9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/>
          <w:color w:val="060607"/>
          <w:spacing w:val="4"/>
          <w:kern w:val="0"/>
        </w:rPr>
        <w:t>进行</w:t>
      </w:r>
      <w:r w:rsidRPr="002C42F9">
        <w:rPr>
          <w:rFonts w:cs="宋体"/>
          <w:color w:val="060607"/>
          <w:spacing w:val="4"/>
          <w:kern w:val="0"/>
        </w:rPr>
        <w:t> m </w:t>
      </w:r>
      <w:r w:rsidRPr="002C42F9">
        <w:rPr>
          <w:rFonts w:cs="宋体"/>
          <w:color w:val="060607"/>
          <w:spacing w:val="4"/>
          <w:kern w:val="0"/>
        </w:rPr>
        <w:t>次循环，处理每个查询。</w:t>
      </w:r>
    </w:p>
    <w:p w14:paraId="27CBEF2D" w14:textId="72751342" w:rsidR="002C42F9" w:rsidRPr="002C42F9" w:rsidRDefault="002C42F9" w:rsidP="002C42F9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/>
          <w:color w:val="060607"/>
          <w:spacing w:val="4"/>
          <w:kern w:val="0"/>
        </w:rPr>
        <w:t>输入查询的区间</w:t>
      </w:r>
      <w:r w:rsidRPr="002C42F9">
        <w:rPr>
          <w:rFonts w:cs="宋体"/>
          <w:color w:val="060607"/>
          <w:spacing w:val="4"/>
          <w:kern w:val="0"/>
        </w:rPr>
        <w:t> [l, r]</w:t>
      </w:r>
      <w:r w:rsidRPr="002C42F9">
        <w:rPr>
          <w:rFonts w:cs="宋体"/>
          <w:color w:val="060607"/>
          <w:spacing w:val="4"/>
          <w:kern w:val="0"/>
        </w:rPr>
        <w:t>。</w:t>
      </w:r>
    </w:p>
    <w:p w14:paraId="55A34EB7" w14:textId="1070B527" w:rsidR="002C42F9" w:rsidRPr="002C42F9" w:rsidRDefault="002C42F9" w:rsidP="002C42F9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/>
          <w:color w:val="060607"/>
          <w:spacing w:val="4"/>
          <w:kern w:val="0"/>
        </w:rPr>
        <w:t>使用倍增法计算区间</w:t>
      </w:r>
      <w:r w:rsidRPr="002C42F9">
        <w:rPr>
          <w:rFonts w:cs="宋体"/>
          <w:color w:val="060607"/>
          <w:spacing w:val="4"/>
          <w:kern w:val="0"/>
        </w:rPr>
        <w:t> [l, r] </w:t>
      </w:r>
      <w:r w:rsidRPr="002C42F9">
        <w:rPr>
          <w:rFonts w:cs="宋体"/>
          <w:color w:val="060607"/>
          <w:spacing w:val="4"/>
          <w:kern w:val="0"/>
        </w:rPr>
        <w:t>的最小值。</w:t>
      </w:r>
    </w:p>
    <w:p w14:paraId="1EADE443" w14:textId="537AABC3" w:rsidR="00EE722C" w:rsidRPr="002C42F9" w:rsidRDefault="002C42F9" w:rsidP="002C42F9">
      <w:pPr>
        <w:widowControl/>
        <w:numPr>
          <w:ilvl w:val="2"/>
          <w:numId w:val="36"/>
        </w:numPr>
        <w:shd w:val="clear" w:color="auto" w:fill="FFFFFF"/>
        <w:spacing w:before="100" w:beforeAutospacing="1" w:after="100" w:afterAutospacing="1" w:line="360" w:lineRule="atLeast"/>
        <w:jc w:val="left"/>
        <w:rPr>
          <w:rFonts w:cs="宋体"/>
          <w:color w:val="060607"/>
          <w:spacing w:val="4"/>
          <w:kern w:val="0"/>
        </w:rPr>
      </w:pPr>
      <w:r w:rsidRPr="002C42F9">
        <w:rPr>
          <w:rFonts w:cs="宋体"/>
          <w:color w:val="060607"/>
          <w:spacing w:val="4"/>
          <w:kern w:val="0"/>
        </w:rPr>
        <w:t>输出计算得到的区间最小值。</w:t>
      </w:r>
      <w:bookmarkEnd w:id="20"/>
    </w:p>
    <w:sectPr w:rsidR="00EE722C" w:rsidRPr="002C42F9" w:rsidSect="00A83D0C">
      <w:footnotePr>
        <w:numRestart w:val="eachPage"/>
      </w:footnotePr>
      <w:pgSz w:w="11906" w:h="16838"/>
      <w:pgMar w:top="1843" w:right="1416" w:bottom="1418" w:left="1531" w:header="851" w:footer="992" w:gutter="0"/>
      <w:pgNumType w:start="1"/>
      <w:cols w:space="720"/>
      <w:docGrid w:type="linesAndChars" w:linePitch="45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AACB3" w14:textId="77777777" w:rsidR="00005279" w:rsidRDefault="00005279" w:rsidP="007E77ED">
      <w:pPr>
        <w:ind w:firstLine="420"/>
      </w:pPr>
      <w:r>
        <w:separator/>
      </w:r>
    </w:p>
  </w:endnote>
  <w:endnote w:type="continuationSeparator" w:id="0">
    <w:p w14:paraId="3652AAAE" w14:textId="77777777" w:rsidR="00005279" w:rsidRDefault="00005279" w:rsidP="007E77E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1" w:subsetted="1" w:fontKey="{3A54CDCA-307E-4351-9E4C-A6D7F101BDEA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39F6FF-F5F9-4E7E-90B7-3544A487929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3" w:subsetted="1" w:fontKey="{201266CA-1CB8-40F7-B6E2-4A219983BB9E}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-简">
    <w:altName w:val="宋体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230B5" w14:textId="7CFEDBA1" w:rsidR="007F10FF" w:rsidRDefault="00054B14">
    <w:pPr>
      <w:pStyle w:val="af7"/>
      <w:ind w:left="48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E033BB" wp14:editId="44E414CD">
              <wp:simplePos x="0" y="0"/>
              <wp:positionH relativeFrom="column">
                <wp:posOffset>895350</wp:posOffset>
              </wp:positionH>
              <wp:positionV relativeFrom="paragraph">
                <wp:posOffset>9696450</wp:posOffset>
              </wp:positionV>
              <wp:extent cx="5760085" cy="0"/>
              <wp:effectExtent l="19685" t="24765" r="20955" b="22860"/>
              <wp:wrapNone/>
              <wp:docPr id="7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FBB0D" id="Line 10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763.5pt" to="524.0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" strokeweight="3pt">
              <v:stroke linestyle="thinTh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2D8F02" wp14:editId="67169FF1">
              <wp:simplePos x="0" y="0"/>
              <wp:positionH relativeFrom="column">
                <wp:posOffset>895350</wp:posOffset>
              </wp:positionH>
              <wp:positionV relativeFrom="paragraph">
                <wp:posOffset>9696450</wp:posOffset>
              </wp:positionV>
              <wp:extent cx="5760085" cy="0"/>
              <wp:effectExtent l="19685" t="24765" r="20955" b="22860"/>
              <wp:wrapNone/>
              <wp:docPr id="69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DBEE87" id="Line 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763.5pt" to="524.0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0bGwIAADU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" strokeweight="3pt">
              <v:stroke linestyle="thinTh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D42627" wp14:editId="313395D9">
              <wp:simplePos x="0" y="0"/>
              <wp:positionH relativeFrom="column">
                <wp:posOffset>895350</wp:posOffset>
              </wp:positionH>
              <wp:positionV relativeFrom="paragraph">
                <wp:posOffset>9696450</wp:posOffset>
              </wp:positionV>
              <wp:extent cx="5760085" cy="0"/>
              <wp:effectExtent l="19685" t="24765" r="20955" b="22860"/>
              <wp:wrapNone/>
              <wp:docPr id="6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87018" id="Line 18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5pt,763.5pt" to="524.0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" strokeweight="3pt">
              <v:stroke linestyle="thinTh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E1799" w14:textId="3FE20A45" w:rsidR="007F10FF" w:rsidRDefault="00054B14">
    <w:pPr>
      <w:pStyle w:val="af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D094020" wp14:editId="5C3113CA">
              <wp:simplePos x="0" y="0"/>
              <wp:positionH relativeFrom="column">
                <wp:posOffset>-106045</wp:posOffset>
              </wp:positionH>
              <wp:positionV relativeFrom="paragraph">
                <wp:posOffset>-47625</wp:posOffset>
              </wp:positionV>
              <wp:extent cx="5829300" cy="0"/>
              <wp:effectExtent l="8890" t="5715" r="10160" b="13335"/>
              <wp:wrapNone/>
              <wp:docPr id="6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2E671" id="Line 1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35pt,-3.75pt" to="450.6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"/>
          </w:pict>
        </mc:Fallback>
      </mc:AlternateContent>
    </w:r>
    <w:r w:rsidR="007F10FF">
      <w:fldChar w:fldCharType="begin"/>
    </w:r>
    <w:r w:rsidR="007F10FF">
      <w:instrText>PAGE   \* MERGEFORMAT</w:instrText>
    </w:r>
    <w:r w:rsidR="007F10FF">
      <w:fldChar w:fldCharType="separate"/>
    </w:r>
    <w:r w:rsidR="00420B2D">
      <w:rPr>
        <w:noProof/>
      </w:rPr>
      <w:t>II</w:t>
    </w:r>
    <w:r w:rsidR="007F10F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5F7F2" w14:textId="77777777" w:rsidR="00005279" w:rsidRDefault="00005279" w:rsidP="007E77ED">
      <w:pPr>
        <w:ind w:firstLine="420"/>
      </w:pPr>
      <w:r>
        <w:separator/>
      </w:r>
    </w:p>
  </w:footnote>
  <w:footnote w:type="continuationSeparator" w:id="0">
    <w:p w14:paraId="21EDABE7" w14:textId="77777777" w:rsidR="00005279" w:rsidRDefault="00005279" w:rsidP="007E77ED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B50B" w14:textId="77777777" w:rsidR="007F10FF" w:rsidRDefault="007F10FF">
    <w:pPr>
      <w:jc w:val="left"/>
      <w:rPr>
        <w:rFonts w:ascii="华文楷体" w:eastAsia="华文楷体" w:hAnsi="华文楷体" w:hint="eastAsia"/>
        <w:b/>
        <w:bCs/>
        <w:spacing w:val="20"/>
        <w:sz w:val="28"/>
        <w:szCs w:val="21"/>
      </w:rPr>
    </w:pPr>
  </w:p>
  <w:p w14:paraId="28DF17DA" w14:textId="77777777" w:rsidR="007F10FF" w:rsidRDefault="007F10FF">
    <w:pPr>
      <w:jc w:val="left"/>
      <w:rPr>
        <w:rFonts w:ascii="华文楷体" w:eastAsia="华文楷体" w:hAnsi="华文楷体" w:hint="eastAsia"/>
        <w:b/>
        <w:bCs/>
        <w:spacing w:val="20"/>
        <w:sz w:val="28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5A8A8" w14:textId="78791BF7" w:rsidR="007F10FF" w:rsidRDefault="00054B14">
    <w:pPr>
      <w:pStyle w:val="af8"/>
      <w:pBdr>
        <w:bottom w:val="none" w:sz="0" w:space="0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1427182" wp14:editId="05646B68">
              <wp:simplePos x="0" y="0"/>
              <wp:positionH relativeFrom="column">
                <wp:posOffset>-36830</wp:posOffset>
              </wp:positionH>
              <wp:positionV relativeFrom="paragraph">
                <wp:posOffset>98425</wp:posOffset>
              </wp:positionV>
              <wp:extent cx="5716905" cy="385445"/>
              <wp:effectExtent l="20955" t="19685" r="24765" b="0"/>
              <wp:wrapNone/>
              <wp:docPr id="6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16905" cy="385445"/>
                        <a:chOff x="14" y="10"/>
                        <a:chExt cx="90" cy="6072"/>
                      </a:xfrm>
                    </wpg:grpSpPr>
                    <wps:wsp>
                      <wps:cNvPr id="66" name="Line 4"/>
                      <wps:cNvCnPr>
                        <a:cxnSpLocks noChangeShapeType="1"/>
                      </wps:cNvCnPr>
                      <wps:spPr bwMode="auto">
                        <a:xfrm>
                          <a:off x="14" y="16"/>
                          <a:ext cx="9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3"/>
                      <wps:cNvSpPr>
                        <a:spLocks noChangeArrowheads="1"/>
                      </wps:cNvSpPr>
                      <wps:spPr bwMode="auto">
                        <a:xfrm>
                          <a:off x="18" y="10"/>
                          <a:ext cx="83" cy="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626B4" w14:textId="77777777" w:rsidR="007F10FF" w:rsidRDefault="007F10FF">
                            <w:pPr>
                              <w:jc w:val="center"/>
                            </w:pPr>
                            <w:r>
                              <w:rPr>
                                <w:rFonts w:ascii="宋体-简" w:eastAsia="宋体-简" w:hAnsi="宋体-简" w:cs="宋体-简" w:hint="eastAsia"/>
                                <w:spacing w:val="20"/>
                                <w:sz w:val="20"/>
                                <w:szCs w:val="15"/>
                              </w:rPr>
                              <w:t>华 中 科 技 大 学 课 程 实 验 报 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427182" id="Group 2" o:spid="_x0000_s1028" style="position:absolute;left:0;text-align:left;margin-left:-2.9pt;margin-top:7.75pt;width:450.15pt;height:30.35pt;z-index:251664384" coordorigin="14,10" coordsize="90,6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">
              <v:line id="Line 4" o:spid="_x0000_s1029" style="position:absolute;visibility:visible;mso-wrap-style:square" from="14,16" to="104,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" strokeweight="3pt">
                <v:stroke linestyle="thinThin"/>
              </v:line>
              <v:rect id="Rectangle 3" o:spid="_x0000_s1030" style="position:absolute;left:18;top:10;width:8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wW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" filled="f" stroked="f">
                <v:textbox>
                  <w:txbxContent>
                    <w:p w14:paraId="163626B4" w14:textId="77777777" w:rsidR="007F10FF" w:rsidRDefault="007F10FF">
                      <w:pPr>
                        <w:jc w:val="center"/>
                      </w:pPr>
                      <w:r>
                        <w:rPr>
                          <w:rFonts w:ascii="宋体-简" w:eastAsia="宋体-简" w:hAnsi="宋体-简" w:cs="宋体-简" w:hint="eastAsia"/>
                          <w:spacing w:val="20"/>
                          <w:sz w:val="20"/>
                          <w:szCs w:val="15"/>
                        </w:rPr>
                        <w:t>华 中 科 技 大 学 课 程 实 验 报 告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lvl w:ilvl="0">
      <w:start w:val="1"/>
      <w:numFmt w:val="bullet"/>
      <w:pStyle w:val="a"/>
      <w:lvlText w:val=""/>
      <w:lvlJc w:val="left"/>
      <w:pPr>
        <w:tabs>
          <w:tab w:val="left" w:pos="3738"/>
        </w:tabs>
        <w:ind w:left="3738" w:hanging="420"/>
      </w:pPr>
      <w:rPr>
        <w:rFonts w:ascii="Wingdings" w:hAnsi="Wingdings" w:hint="default"/>
      </w:r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decimal"/>
      <w:pStyle w:val="a0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pStyle w:val="a1"/>
      <w:lvlText w:val="[%1]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00000010"/>
    <w:multiLevelType w:val="singleLevel"/>
    <w:tmpl w:val="00000010"/>
    <w:lvl w:ilvl="0">
      <w:start w:val="1"/>
      <w:numFmt w:val="decimal"/>
      <w:pStyle w:val="3"/>
      <w:lvlText w:val="[%1]"/>
      <w:lvlJc w:val="left"/>
      <w:pPr>
        <w:tabs>
          <w:tab w:val="left" w:pos="567"/>
        </w:tabs>
        <w:ind w:left="567" w:hanging="567"/>
      </w:pPr>
      <w:rPr>
        <w:rFonts w:ascii="Times New Roman" w:hAnsi="Times New Roman" w:hint="default"/>
        <w:sz w:val="24"/>
        <w:szCs w:val="24"/>
      </w:rPr>
    </w:lvl>
  </w:abstractNum>
  <w:abstractNum w:abstractNumId="4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"/>
      <w:lvlText w:val="%1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00000014"/>
    <w:multiLevelType w:val="multilevel"/>
    <w:tmpl w:val="00000014"/>
    <w:lvl w:ilvl="0">
      <w:start w:val="1"/>
      <w:numFmt w:val="decimal"/>
      <w:pStyle w:val="10"/>
      <w:lvlText w:val="%1"/>
      <w:lvlJc w:val="left"/>
      <w:pPr>
        <w:tabs>
          <w:tab w:val="left" w:pos="601"/>
        </w:tabs>
        <w:ind w:left="601" w:hanging="601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720"/>
        </w:tabs>
        <w:ind w:left="576" w:hanging="576"/>
      </w:pPr>
      <w:rPr>
        <w:rFonts w:hint="eastAsia"/>
      </w:rPr>
    </w:lvl>
    <w:lvl w:ilvl="2">
      <w:start w:val="1"/>
      <w:numFmt w:val="decimal"/>
      <w:pStyle w:val="30"/>
      <w:lvlText w:val="%1.%2.%3"/>
      <w:lvlJc w:val="left"/>
      <w:pPr>
        <w:tabs>
          <w:tab w:val="left" w:pos="108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left" w:pos="3558"/>
        </w:tabs>
        <w:ind w:left="3558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00DB099E"/>
    <w:multiLevelType w:val="multilevel"/>
    <w:tmpl w:val="245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427CB"/>
    <w:multiLevelType w:val="multilevel"/>
    <w:tmpl w:val="966E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C715B9"/>
    <w:multiLevelType w:val="hybridMultilevel"/>
    <w:tmpl w:val="04BAC7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917697D"/>
    <w:multiLevelType w:val="multilevel"/>
    <w:tmpl w:val="4D3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D7793"/>
    <w:multiLevelType w:val="hybridMultilevel"/>
    <w:tmpl w:val="32C8911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0B491A6A"/>
    <w:multiLevelType w:val="hybridMultilevel"/>
    <w:tmpl w:val="2D102CC6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0B6F64E9"/>
    <w:multiLevelType w:val="hybridMultilevel"/>
    <w:tmpl w:val="DF623294"/>
    <w:lvl w:ilvl="0" w:tplc="906022F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0CBA673F"/>
    <w:multiLevelType w:val="hybridMultilevel"/>
    <w:tmpl w:val="2C0C15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0D005C1B"/>
    <w:multiLevelType w:val="hybridMultilevel"/>
    <w:tmpl w:val="61322C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D982A1A"/>
    <w:multiLevelType w:val="multilevel"/>
    <w:tmpl w:val="AFB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6707D"/>
    <w:multiLevelType w:val="hybridMultilevel"/>
    <w:tmpl w:val="51082178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135560A2"/>
    <w:multiLevelType w:val="multilevel"/>
    <w:tmpl w:val="D8A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B3415"/>
    <w:multiLevelType w:val="multilevel"/>
    <w:tmpl w:val="8F20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986885"/>
    <w:multiLevelType w:val="hybridMultilevel"/>
    <w:tmpl w:val="EA08BCD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9415F24"/>
    <w:multiLevelType w:val="hybridMultilevel"/>
    <w:tmpl w:val="2688B63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2B157350"/>
    <w:multiLevelType w:val="multilevel"/>
    <w:tmpl w:val="1944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2A4704"/>
    <w:multiLevelType w:val="multilevel"/>
    <w:tmpl w:val="57B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50E6C"/>
    <w:multiLevelType w:val="hybridMultilevel"/>
    <w:tmpl w:val="DBB2FD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AF05341"/>
    <w:multiLevelType w:val="multilevel"/>
    <w:tmpl w:val="5F9E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34D2A"/>
    <w:multiLevelType w:val="hybridMultilevel"/>
    <w:tmpl w:val="30EAD38E"/>
    <w:lvl w:ilvl="0" w:tplc="17F6AF8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4032120D"/>
    <w:multiLevelType w:val="multilevel"/>
    <w:tmpl w:val="7B3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E59E8"/>
    <w:multiLevelType w:val="hybridMultilevel"/>
    <w:tmpl w:val="C790997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4A5309D1"/>
    <w:multiLevelType w:val="hybridMultilevel"/>
    <w:tmpl w:val="9D7056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C6D3768"/>
    <w:multiLevelType w:val="multilevel"/>
    <w:tmpl w:val="94D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10186B"/>
    <w:multiLevelType w:val="hybridMultilevel"/>
    <w:tmpl w:val="DFD4469E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4EF37E97"/>
    <w:multiLevelType w:val="hybridMultilevel"/>
    <w:tmpl w:val="0A8E6E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11C61DD"/>
    <w:multiLevelType w:val="multilevel"/>
    <w:tmpl w:val="423C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C503DE"/>
    <w:multiLevelType w:val="hybridMultilevel"/>
    <w:tmpl w:val="5E7C509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4" w15:restartNumberingAfterBreak="0">
    <w:nsid w:val="54B01B81"/>
    <w:multiLevelType w:val="hybridMultilevel"/>
    <w:tmpl w:val="B8309876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A56B14"/>
    <w:multiLevelType w:val="multilevel"/>
    <w:tmpl w:val="7CC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44273"/>
    <w:multiLevelType w:val="hybridMultilevel"/>
    <w:tmpl w:val="1326034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7" w15:restartNumberingAfterBreak="0">
    <w:nsid w:val="611F344B"/>
    <w:multiLevelType w:val="multilevel"/>
    <w:tmpl w:val="BBC0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1756A"/>
    <w:multiLevelType w:val="hybridMultilevel"/>
    <w:tmpl w:val="C3CE3F10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9" w15:restartNumberingAfterBreak="0">
    <w:nsid w:val="70B4012F"/>
    <w:multiLevelType w:val="multilevel"/>
    <w:tmpl w:val="4E68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063C5E"/>
    <w:multiLevelType w:val="multilevel"/>
    <w:tmpl w:val="3032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637CA9"/>
    <w:multiLevelType w:val="hybridMultilevel"/>
    <w:tmpl w:val="60BC93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7083FA1"/>
    <w:multiLevelType w:val="hybridMultilevel"/>
    <w:tmpl w:val="583665A2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3" w15:restartNumberingAfterBreak="0">
    <w:nsid w:val="794772B5"/>
    <w:multiLevelType w:val="hybridMultilevel"/>
    <w:tmpl w:val="0F32593C"/>
    <w:lvl w:ilvl="0" w:tplc="712CFDC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>
      <w:start w:val="1"/>
      <w:numFmt w:val="lowerRoman"/>
      <w:lvlText w:val="%3."/>
      <w:lvlJc w:val="right"/>
      <w:pPr>
        <w:ind w:left="1800" w:hanging="440"/>
      </w:pPr>
    </w:lvl>
    <w:lvl w:ilvl="3" w:tplc="0409000F">
      <w:start w:val="1"/>
      <w:numFmt w:val="decimal"/>
      <w:lvlText w:val="%4."/>
      <w:lvlJc w:val="left"/>
      <w:pPr>
        <w:ind w:left="2240" w:hanging="440"/>
      </w:pPr>
    </w:lvl>
    <w:lvl w:ilvl="4" w:tplc="04090019">
      <w:start w:val="1"/>
      <w:numFmt w:val="lowerLetter"/>
      <w:lvlText w:val="%5)"/>
      <w:lvlJc w:val="left"/>
      <w:pPr>
        <w:ind w:left="2680" w:hanging="440"/>
      </w:pPr>
    </w:lvl>
    <w:lvl w:ilvl="5" w:tplc="0409001B">
      <w:start w:val="1"/>
      <w:numFmt w:val="lowerRoman"/>
      <w:lvlText w:val="%6."/>
      <w:lvlJc w:val="right"/>
      <w:pPr>
        <w:ind w:left="3120" w:hanging="440"/>
      </w:pPr>
    </w:lvl>
    <w:lvl w:ilvl="6" w:tplc="0409000F">
      <w:start w:val="1"/>
      <w:numFmt w:val="decimal"/>
      <w:lvlText w:val="%7."/>
      <w:lvlJc w:val="left"/>
      <w:pPr>
        <w:ind w:left="3560" w:hanging="440"/>
      </w:pPr>
    </w:lvl>
    <w:lvl w:ilvl="7" w:tplc="04090019">
      <w:start w:val="1"/>
      <w:numFmt w:val="lowerLetter"/>
      <w:lvlText w:val="%8)"/>
      <w:lvlJc w:val="left"/>
      <w:pPr>
        <w:ind w:left="4000" w:hanging="440"/>
      </w:pPr>
    </w:lvl>
    <w:lvl w:ilvl="8" w:tplc="0409001B">
      <w:start w:val="1"/>
      <w:numFmt w:val="lowerRoman"/>
      <w:lvlText w:val="%9."/>
      <w:lvlJc w:val="right"/>
      <w:pPr>
        <w:ind w:left="4440" w:hanging="440"/>
      </w:pPr>
    </w:lvl>
  </w:abstractNum>
  <w:abstractNum w:abstractNumId="44" w15:restartNumberingAfterBreak="0">
    <w:nsid w:val="7DEC07D9"/>
    <w:multiLevelType w:val="hybridMultilevel"/>
    <w:tmpl w:val="635893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01221648">
    <w:abstractNumId w:val="5"/>
  </w:num>
  <w:num w:numId="2" w16cid:durableId="1309433699">
    <w:abstractNumId w:val="0"/>
  </w:num>
  <w:num w:numId="3" w16cid:durableId="1856533387">
    <w:abstractNumId w:val="3"/>
  </w:num>
  <w:num w:numId="4" w16cid:durableId="1530953457">
    <w:abstractNumId w:val="1"/>
  </w:num>
  <w:num w:numId="5" w16cid:durableId="753209200">
    <w:abstractNumId w:val="4"/>
  </w:num>
  <w:num w:numId="6" w16cid:durableId="705448878">
    <w:abstractNumId w:val="2"/>
  </w:num>
  <w:num w:numId="7" w16cid:durableId="1461803430">
    <w:abstractNumId w:val="5"/>
    <w:lvlOverride w:ilvl="0">
      <w:startOverride w:val="1"/>
    </w:lvlOverride>
  </w:num>
  <w:num w:numId="8" w16cid:durableId="427042558">
    <w:abstractNumId w:val="25"/>
  </w:num>
  <w:num w:numId="9" w16cid:durableId="1559241077">
    <w:abstractNumId w:val="12"/>
  </w:num>
  <w:num w:numId="10" w16cid:durableId="244650709">
    <w:abstractNumId w:val="43"/>
  </w:num>
  <w:num w:numId="11" w16cid:durableId="1474521059">
    <w:abstractNumId w:val="42"/>
  </w:num>
  <w:num w:numId="12" w16cid:durableId="498155129">
    <w:abstractNumId w:val="38"/>
  </w:num>
  <w:num w:numId="13" w16cid:durableId="351535834">
    <w:abstractNumId w:val="11"/>
  </w:num>
  <w:num w:numId="14" w16cid:durableId="709301438">
    <w:abstractNumId w:val="30"/>
  </w:num>
  <w:num w:numId="15" w16cid:durableId="1654064746">
    <w:abstractNumId w:val="16"/>
  </w:num>
  <w:num w:numId="16" w16cid:durableId="1782451862">
    <w:abstractNumId w:val="15"/>
  </w:num>
  <w:num w:numId="17" w16cid:durableId="801314159">
    <w:abstractNumId w:val="8"/>
  </w:num>
  <w:num w:numId="18" w16cid:durableId="1122501294">
    <w:abstractNumId w:val="10"/>
  </w:num>
  <w:num w:numId="19" w16cid:durableId="1750302629">
    <w:abstractNumId w:val="20"/>
  </w:num>
  <w:num w:numId="20" w16cid:durableId="2076508318">
    <w:abstractNumId w:val="22"/>
  </w:num>
  <w:num w:numId="21" w16cid:durableId="432017960">
    <w:abstractNumId w:val="26"/>
  </w:num>
  <w:num w:numId="22" w16cid:durableId="115179163">
    <w:abstractNumId w:val="33"/>
  </w:num>
  <w:num w:numId="23" w16cid:durableId="661281414">
    <w:abstractNumId w:val="14"/>
  </w:num>
  <w:num w:numId="24" w16cid:durableId="20084500">
    <w:abstractNumId w:val="37"/>
  </w:num>
  <w:num w:numId="25" w16cid:durableId="1682392944">
    <w:abstractNumId w:val="36"/>
  </w:num>
  <w:num w:numId="26" w16cid:durableId="773285009">
    <w:abstractNumId w:val="17"/>
  </w:num>
  <w:num w:numId="27" w16cid:durableId="1830095960">
    <w:abstractNumId w:val="35"/>
  </w:num>
  <w:num w:numId="28" w16cid:durableId="906305807">
    <w:abstractNumId w:val="9"/>
  </w:num>
  <w:num w:numId="29" w16cid:durableId="660432681">
    <w:abstractNumId w:val="6"/>
  </w:num>
  <w:num w:numId="30" w16cid:durableId="1130128667">
    <w:abstractNumId w:val="44"/>
  </w:num>
  <w:num w:numId="31" w16cid:durableId="476653435">
    <w:abstractNumId w:val="28"/>
  </w:num>
  <w:num w:numId="32" w16cid:durableId="1028456661">
    <w:abstractNumId w:val="13"/>
  </w:num>
  <w:num w:numId="33" w16cid:durableId="1001467507">
    <w:abstractNumId w:val="18"/>
  </w:num>
  <w:num w:numId="34" w16cid:durableId="1941571199">
    <w:abstractNumId w:val="41"/>
  </w:num>
  <w:num w:numId="35" w16cid:durableId="1772898073">
    <w:abstractNumId w:val="27"/>
  </w:num>
  <w:num w:numId="36" w16cid:durableId="1352953775">
    <w:abstractNumId w:val="31"/>
  </w:num>
  <w:num w:numId="37" w16cid:durableId="1274089505">
    <w:abstractNumId w:val="40"/>
  </w:num>
  <w:num w:numId="38" w16cid:durableId="704718947">
    <w:abstractNumId w:val="39"/>
  </w:num>
  <w:num w:numId="39" w16cid:durableId="194734309">
    <w:abstractNumId w:val="32"/>
  </w:num>
  <w:num w:numId="40" w16cid:durableId="356665590">
    <w:abstractNumId w:val="21"/>
  </w:num>
  <w:num w:numId="41" w16cid:durableId="819883625">
    <w:abstractNumId w:val="29"/>
  </w:num>
  <w:num w:numId="42" w16cid:durableId="1243494070">
    <w:abstractNumId w:val="7"/>
  </w:num>
  <w:num w:numId="43" w16cid:durableId="2142188244">
    <w:abstractNumId w:val="24"/>
  </w:num>
  <w:num w:numId="44" w16cid:durableId="779224327">
    <w:abstractNumId w:val="19"/>
  </w:num>
  <w:num w:numId="45" w16cid:durableId="227883036">
    <w:abstractNumId w:val="34"/>
  </w:num>
  <w:num w:numId="46" w16cid:durableId="1851064684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saveSubsetFonts/>
  <w:bordersDoNotSurroundHeader/>
  <w:bordersDoNotSurroundFooter/>
  <w:proofState w:spelling="clean" w:grammar="clean"/>
  <w:defaultTabStop w:val="420"/>
  <w:drawingGridHorizontalSpacing w:val="120"/>
  <w:drawingGridVerticalSpacing w:val="459"/>
  <w:displayHorizontalDrawingGridEvery w:val="0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AFFCD5DD"/>
    <w:rsid w:val="B77F3598"/>
    <w:rsid w:val="CBFF803E"/>
    <w:rsid w:val="DD3FF901"/>
    <w:rsid w:val="EFF9CA52"/>
    <w:rsid w:val="F7B962E8"/>
    <w:rsid w:val="FB7A0BD0"/>
    <w:rsid w:val="FBBCC76C"/>
    <w:rsid w:val="FDFBBAFE"/>
    <w:rsid w:val="FEE77913"/>
    <w:rsid w:val="FF776B07"/>
    <w:rsid w:val="FF7B1629"/>
    <w:rsid w:val="FF7FD353"/>
    <w:rsid w:val="FFBBC3CD"/>
    <w:rsid w:val="00005279"/>
    <w:rsid w:val="00006241"/>
    <w:rsid w:val="00017D2F"/>
    <w:rsid w:val="000204B1"/>
    <w:rsid w:val="00023C1C"/>
    <w:rsid w:val="00023E8D"/>
    <w:rsid w:val="00025333"/>
    <w:rsid w:val="00026EE1"/>
    <w:rsid w:val="000325D4"/>
    <w:rsid w:val="000349F6"/>
    <w:rsid w:val="000356A5"/>
    <w:rsid w:val="000425AB"/>
    <w:rsid w:val="00043056"/>
    <w:rsid w:val="000456A9"/>
    <w:rsid w:val="00047F4E"/>
    <w:rsid w:val="000518F5"/>
    <w:rsid w:val="00054B14"/>
    <w:rsid w:val="000615DA"/>
    <w:rsid w:val="00061FCE"/>
    <w:rsid w:val="0006509D"/>
    <w:rsid w:val="000657E9"/>
    <w:rsid w:val="0007218C"/>
    <w:rsid w:val="000742BF"/>
    <w:rsid w:val="00086216"/>
    <w:rsid w:val="0008678B"/>
    <w:rsid w:val="00086837"/>
    <w:rsid w:val="00086D42"/>
    <w:rsid w:val="000933AA"/>
    <w:rsid w:val="000965F7"/>
    <w:rsid w:val="000A316C"/>
    <w:rsid w:val="000A354A"/>
    <w:rsid w:val="000B0D20"/>
    <w:rsid w:val="000B46E4"/>
    <w:rsid w:val="000B5BB5"/>
    <w:rsid w:val="000C1849"/>
    <w:rsid w:val="000C472C"/>
    <w:rsid w:val="000C5960"/>
    <w:rsid w:val="000C6E98"/>
    <w:rsid w:val="000D0320"/>
    <w:rsid w:val="000D094F"/>
    <w:rsid w:val="000D24A4"/>
    <w:rsid w:val="000D4D8D"/>
    <w:rsid w:val="000E1FCE"/>
    <w:rsid w:val="000E391F"/>
    <w:rsid w:val="001024AE"/>
    <w:rsid w:val="00107CBB"/>
    <w:rsid w:val="001139E4"/>
    <w:rsid w:val="00117189"/>
    <w:rsid w:val="00126300"/>
    <w:rsid w:val="00127216"/>
    <w:rsid w:val="00136927"/>
    <w:rsid w:val="00140EBA"/>
    <w:rsid w:val="00142627"/>
    <w:rsid w:val="00143E48"/>
    <w:rsid w:val="00145252"/>
    <w:rsid w:val="00145525"/>
    <w:rsid w:val="00150491"/>
    <w:rsid w:val="001531F7"/>
    <w:rsid w:val="0016755A"/>
    <w:rsid w:val="00167D38"/>
    <w:rsid w:val="00172A27"/>
    <w:rsid w:val="00176662"/>
    <w:rsid w:val="00186A26"/>
    <w:rsid w:val="00192565"/>
    <w:rsid w:val="00192E4D"/>
    <w:rsid w:val="001A4F50"/>
    <w:rsid w:val="001A73A3"/>
    <w:rsid w:val="001C0F51"/>
    <w:rsid w:val="001C3C67"/>
    <w:rsid w:val="001C5D7A"/>
    <w:rsid w:val="001C5F4B"/>
    <w:rsid w:val="001C6801"/>
    <w:rsid w:val="001D1AB4"/>
    <w:rsid w:val="001D3DD2"/>
    <w:rsid w:val="001D4FDA"/>
    <w:rsid w:val="001D7D57"/>
    <w:rsid w:val="001D7F1B"/>
    <w:rsid w:val="001F246C"/>
    <w:rsid w:val="001F4D75"/>
    <w:rsid w:val="001F5053"/>
    <w:rsid w:val="0020007E"/>
    <w:rsid w:val="00200AF4"/>
    <w:rsid w:val="00207D8A"/>
    <w:rsid w:val="00220015"/>
    <w:rsid w:val="002263F4"/>
    <w:rsid w:val="00231BF8"/>
    <w:rsid w:val="002370A2"/>
    <w:rsid w:val="00240475"/>
    <w:rsid w:val="00244457"/>
    <w:rsid w:val="00245479"/>
    <w:rsid w:val="002626FC"/>
    <w:rsid w:val="00262EA4"/>
    <w:rsid w:val="0028443D"/>
    <w:rsid w:val="00286F65"/>
    <w:rsid w:val="002918D5"/>
    <w:rsid w:val="002947B9"/>
    <w:rsid w:val="00294C2D"/>
    <w:rsid w:val="0029524A"/>
    <w:rsid w:val="00295DD0"/>
    <w:rsid w:val="002A0096"/>
    <w:rsid w:val="002A0506"/>
    <w:rsid w:val="002A28E3"/>
    <w:rsid w:val="002A30F1"/>
    <w:rsid w:val="002B0F64"/>
    <w:rsid w:val="002B1546"/>
    <w:rsid w:val="002B1636"/>
    <w:rsid w:val="002B16F8"/>
    <w:rsid w:val="002B45CE"/>
    <w:rsid w:val="002B4C3F"/>
    <w:rsid w:val="002C3475"/>
    <w:rsid w:val="002C42F9"/>
    <w:rsid w:val="002E0042"/>
    <w:rsid w:val="002E5288"/>
    <w:rsid w:val="002E54FE"/>
    <w:rsid w:val="002F0C8D"/>
    <w:rsid w:val="002F1296"/>
    <w:rsid w:val="002F3F97"/>
    <w:rsid w:val="002F7A55"/>
    <w:rsid w:val="00315810"/>
    <w:rsid w:val="003279EE"/>
    <w:rsid w:val="00332FD2"/>
    <w:rsid w:val="00344106"/>
    <w:rsid w:val="003462FA"/>
    <w:rsid w:val="00346AA5"/>
    <w:rsid w:val="003475BE"/>
    <w:rsid w:val="00360138"/>
    <w:rsid w:val="0037245F"/>
    <w:rsid w:val="00377482"/>
    <w:rsid w:val="0038074B"/>
    <w:rsid w:val="00396961"/>
    <w:rsid w:val="003A2CB6"/>
    <w:rsid w:val="003A521E"/>
    <w:rsid w:val="003B1CDD"/>
    <w:rsid w:val="003B20B7"/>
    <w:rsid w:val="003B3514"/>
    <w:rsid w:val="003B695A"/>
    <w:rsid w:val="003B7D1D"/>
    <w:rsid w:val="003C0294"/>
    <w:rsid w:val="003C1D1D"/>
    <w:rsid w:val="003C259F"/>
    <w:rsid w:val="003D5CA5"/>
    <w:rsid w:val="003D6FC7"/>
    <w:rsid w:val="003E0251"/>
    <w:rsid w:val="003E16EA"/>
    <w:rsid w:val="003E4D46"/>
    <w:rsid w:val="003F1B77"/>
    <w:rsid w:val="003F7D96"/>
    <w:rsid w:val="00400B73"/>
    <w:rsid w:val="004058F1"/>
    <w:rsid w:val="00420B2D"/>
    <w:rsid w:val="00424FC5"/>
    <w:rsid w:val="004409B9"/>
    <w:rsid w:val="004448BA"/>
    <w:rsid w:val="00445A26"/>
    <w:rsid w:val="004464F3"/>
    <w:rsid w:val="00450213"/>
    <w:rsid w:val="00452323"/>
    <w:rsid w:val="0045673B"/>
    <w:rsid w:val="0047765B"/>
    <w:rsid w:val="00485C9C"/>
    <w:rsid w:val="004868D4"/>
    <w:rsid w:val="00490426"/>
    <w:rsid w:val="0049107E"/>
    <w:rsid w:val="00494315"/>
    <w:rsid w:val="004A2F06"/>
    <w:rsid w:val="004A59A7"/>
    <w:rsid w:val="004B00EE"/>
    <w:rsid w:val="004D2027"/>
    <w:rsid w:val="004D26ED"/>
    <w:rsid w:val="004E12A0"/>
    <w:rsid w:val="004E449A"/>
    <w:rsid w:val="004E5F45"/>
    <w:rsid w:val="004E62F2"/>
    <w:rsid w:val="004E75DA"/>
    <w:rsid w:val="00500174"/>
    <w:rsid w:val="00500A20"/>
    <w:rsid w:val="0051103A"/>
    <w:rsid w:val="00511616"/>
    <w:rsid w:val="00513BC6"/>
    <w:rsid w:val="00516C7B"/>
    <w:rsid w:val="00517C99"/>
    <w:rsid w:val="00517FB0"/>
    <w:rsid w:val="00520759"/>
    <w:rsid w:val="00543D16"/>
    <w:rsid w:val="00545A72"/>
    <w:rsid w:val="00545B3C"/>
    <w:rsid w:val="00546102"/>
    <w:rsid w:val="005508B8"/>
    <w:rsid w:val="00552BB0"/>
    <w:rsid w:val="005542E0"/>
    <w:rsid w:val="00554413"/>
    <w:rsid w:val="00572505"/>
    <w:rsid w:val="0057326B"/>
    <w:rsid w:val="00574960"/>
    <w:rsid w:val="005770C7"/>
    <w:rsid w:val="005773AF"/>
    <w:rsid w:val="00580BB3"/>
    <w:rsid w:val="0058795A"/>
    <w:rsid w:val="00590089"/>
    <w:rsid w:val="00591A3F"/>
    <w:rsid w:val="0059238A"/>
    <w:rsid w:val="00596A7A"/>
    <w:rsid w:val="005A02A5"/>
    <w:rsid w:val="005A11DB"/>
    <w:rsid w:val="005A5BB4"/>
    <w:rsid w:val="005A7737"/>
    <w:rsid w:val="005A7DE6"/>
    <w:rsid w:val="005B21BE"/>
    <w:rsid w:val="005C007D"/>
    <w:rsid w:val="005D0C31"/>
    <w:rsid w:val="005D2474"/>
    <w:rsid w:val="005E53E7"/>
    <w:rsid w:val="005F11EE"/>
    <w:rsid w:val="005F5440"/>
    <w:rsid w:val="005F6BA5"/>
    <w:rsid w:val="005F77AF"/>
    <w:rsid w:val="00601796"/>
    <w:rsid w:val="0060712F"/>
    <w:rsid w:val="006108EF"/>
    <w:rsid w:val="0061174A"/>
    <w:rsid w:val="00625C45"/>
    <w:rsid w:val="0063251C"/>
    <w:rsid w:val="0063448A"/>
    <w:rsid w:val="00637EF8"/>
    <w:rsid w:val="006577E0"/>
    <w:rsid w:val="00660080"/>
    <w:rsid w:val="00667D2D"/>
    <w:rsid w:val="006722D4"/>
    <w:rsid w:val="00674857"/>
    <w:rsid w:val="006764CC"/>
    <w:rsid w:val="00682B64"/>
    <w:rsid w:val="006831AE"/>
    <w:rsid w:val="00684A39"/>
    <w:rsid w:val="00693E15"/>
    <w:rsid w:val="006A08CB"/>
    <w:rsid w:val="006A1B58"/>
    <w:rsid w:val="006A4689"/>
    <w:rsid w:val="006A6570"/>
    <w:rsid w:val="006C6881"/>
    <w:rsid w:val="006D1AA0"/>
    <w:rsid w:val="006D5AB5"/>
    <w:rsid w:val="006E045E"/>
    <w:rsid w:val="006E138C"/>
    <w:rsid w:val="006E2360"/>
    <w:rsid w:val="006E3352"/>
    <w:rsid w:val="006E671E"/>
    <w:rsid w:val="006F1FB5"/>
    <w:rsid w:val="006F3EED"/>
    <w:rsid w:val="00707B6B"/>
    <w:rsid w:val="0071166A"/>
    <w:rsid w:val="00712F4A"/>
    <w:rsid w:val="00713F77"/>
    <w:rsid w:val="007178B3"/>
    <w:rsid w:val="00720787"/>
    <w:rsid w:val="007243E5"/>
    <w:rsid w:val="00726A96"/>
    <w:rsid w:val="007301FD"/>
    <w:rsid w:val="00736332"/>
    <w:rsid w:val="00736ADE"/>
    <w:rsid w:val="0074139C"/>
    <w:rsid w:val="00741A92"/>
    <w:rsid w:val="007506E3"/>
    <w:rsid w:val="00751C18"/>
    <w:rsid w:val="00753D0C"/>
    <w:rsid w:val="00754D7A"/>
    <w:rsid w:val="00755DBA"/>
    <w:rsid w:val="00761B47"/>
    <w:rsid w:val="00762CAA"/>
    <w:rsid w:val="00765737"/>
    <w:rsid w:val="00765FB9"/>
    <w:rsid w:val="00772540"/>
    <w:rsid w:val="00777377"/>
    <w:rsid w:val="00781D2B"/>
    <w:rsid w:val="00782550"/>
    <w:rsid w:val="00785179"/>
    <w:rsid w:val="0078783A"/>
    <w:rsid w:val="00793965"/>
    <w:rsid w:val="0079589D"/>
    <w:rsid w:val="007A4CA7"/>
    <w:rsid w:val="007A4E23"/>
    <w:rsid w:val="007B004D"/>
    <w:rsid w:val="007B28E1"/>
    <w:rsid w:val="007B2E68"/>
    <w:rsid w:val="007D2C31"/>
    <w:rsid w:val="007D52ED"/>
    <w:rsid w:val="007E12D0"/>
    <w:rsid w:val="007E1868"/>
    <w:rsid w:val="007E1F72"/>
    <w:rsid w:val="007E77ED"/>
    <w:rsid w:val="007F10FF"/>
    <w:rsid w:val="007F2FEB"/>
    <w:rsid w:val="0080274D"/>
    <w:rsid w:val="00814F3B"/>
    <w:rsid w:val="00821DDE"/>
    <w:rsid w:val="00822CB5"/>
    <w:rsid w:val="008238D0"/>
    <w:rsid w:val="00823F5F"/>
    <w:rsid w:val="0082596A"/>
    <w:rsid w:val="00825F60"/>
    <w:rsid w:val="00827961"/>
    <w:rsid w:val="00837CF0"/>
    <w:rsid w:val="008409EA"/>
    <w:rsid w:val="00841E6E"/>
    <w:rsid w:val="008470BC"/>
    <w:rsid w:val="008512AE"/>
    <w:rsid w:val="008525B0"/>
    <w:rsid w:val="00852DBD"/>
    <w:rsid w:val="00856955"/>
    <w:rsid w:val="008573F7"/>
    <w:rsid w:val="0086212F"/>
    <w:rsid w:val="0086488A"/>
    <w:rsid w:val="0087157F"/>
    <w:rsid w:val="00871CEE"/>
    <w:rsid w:val="008722E4"/>
    <w:rsid w:val="0087338E"/>
    <w:rsid w:val="0087532B"/>
    <w:rsid w:val="008851D8"/>
    <w:rsid w:val="00887532"/>
    <w:rsid w:val="0089308E"/>
    <w:rsid w:val="008930F6"/>
    <w:rsid w:val="008938DA"/>
    <w:rsid w:val="00897A6A"/>
    <w:rsid w:val="008A1152"/>
    <w:rsid w:val="008A238D"/>
    <w:rsid w:val="008A2E0D"/>
    <w:rsid w:val="008A34AD"/>
    <w:rsid w:val="008B606E"/>
    <w:rsid w:val="008C14B5"/>
    <w:rsid w:val="008C467E"/>
    <w:rsid w:val="008C48ED"/>
    <w:rsid w:val="008C5232"/>
    <w:rsid w:val="008D039B"/>
    <w:rsid w:val="008D6C09"/>
    <w:rsid w:val="008E250E"/>
    <w:rsid w:val="008E4504"/>
    <w:rsid w:val="008E7935"/>
    <w:rsid w:val="008F0FB4"/>
    <w:rsid w:val="008F3AB4"/>
    <w:rsid w:val="008F3FD6"/>
    <w:rsid w:val="0090237C"/>
    <w:rsid w:val="0090380C"/>
    <w:rsid w:val="00904380"/>
    <w:rsid w:val="009055F3"/>
    <w:rsid w:val="00910B69"/>
    <w:rsid w:val="009116E4"/>
    <w:rsid w:val="0091421D"/>
    <w:rsid w:val="0091580C"/>
    <w:rsid w:val="00916DBC"/>
    <w:rsid w:val="009170F2"/>
    <w:rsid w:val="00917E9E"/>
    <w:rsid w:val="009219D2"/>
    <w:rsid w:val="00925317"/>
    <w:rsid w:val="00933D81"/>
    <w:rsid w:val="00935512"/>
    <w:rsid w:val="009378D3"/>
    <w:rsid w:val="009432D2"/>
    <w:rsid w:val="00943A91"/>
    <w:rsid w:val="00962AA4"/>
    <w:rsid w:val="00971225"/>
    <w:rsid w:val="00976F7A"/>
    <w:rsid w:val="009811AB"/>
    <w:rsid w:val="00984A28"/>
    <w:rsid w:val="009863E7"/>
    <w:rsid w:val="00987260"/>
    <w:rsid w:val="00990FDF"/>
    <w:rsid w:val="009933DE"/>
    <w:rsid w:val="009A07AE"/>
    <w:rsid w:val="009A0DBE"/>
    <w:rsid w:val="009A7920"/>
    <w:rsid w:val="009A7FFB"/>
    <w:rsid w:val="009B1473"/>
    <w:rsid w:val="009B7F80"/>
    <w:rsid w:val="009B7FD5"/>
    <w:rsid w:val="009C4906"/>
    <w:rsid w:val="009C551F"/>
    <w:rsid w:val="009D6BA9"/>
    <w:rsid w:val="009D7602"/>
    <w:rsid w:val="009E5D66"/>
    <w:rsid w:val="009F042F"/>
    <w:rsid w:val="009F36F4"/>
    <w:rsid w:val="009F6BC5"/>
    <w:rsid w:val="00A0548D"/>
    <w:rsid w:val="00A06922"/>
    <w:rsid w:val="00A1408A"/>
    <w:rsid w:val="00A2407B"/>
    <w:rsid w:val="00A26CD6"/>
    <w:rsid w:val="00A33DC7"/>
    <w:rsid w:val="00A36395"/>
    <w:rsid w:val="00A44085"/>
    <w:rsid w:val="00A44E5C"/>
    <w:rsid w:val="00A51959"/>
    <w:rsid w:val="00A53231"/>
    <w:rsid w:val="00A621D6"/>
    <w:rsid w:val="00A62C24"/>
    <w:rsid w:val="00A62D5D"/>
    <w:rsid w:val="00A67406"/>
    <w:rsid w:val="00A76439"/>
    <w:rsid w:val="00A81B8E"/>
    <w:rsid w:val="00A82EDE"/>
    <w:rsid w:val="00A82FB3"/>
    <w:rsid w:val="00A83D0C"/>
    <w:rsid w:val="00A915DA"/>
    <w:rsid w:val="00A92B24"/>
    <w:rsid w:val="00A97665"/>
    <w:rsid w:val="00AA0E9D"/>
    <w:rsid w:val="00AA2B6A"/>
    <w:rsid w:val="00AA3072"/>
    <w:rsid w:val="00AA50A1"/>
    <w:rsid w:val="00AA7328"/>
    <w:rsid w:val="00AB4AD9"/>
    <w:rsid w:val="00AC6505"/>
    <w:rsid w:val="00AD01C5"/>
    <w:rsid w:val="00AD02FF"/>
    <w:rsid w:val="00AD2592"/>
    <w:rsid w:val="00AD3EB6"/>
    <w:rsid w:val="00AD752A"/>
    <w:rsid w:val="00AE3011"/>
    <w:rsid w:val="00AE6673"/>
    <w:rsid w:val="00AE7CDE"/>
    <w:rsid w:val="00AF0970"/>
    <w:rsid w:val="00AF4D5F"/>
    <w:rsid w:val="00B1129A"/>
    <w:rsid w:val="00B115B9"/>
    <w:rsid w:val="00B11667"/>
    <w:rsid w:val="00B13737"/>
    <w:rsid w:val="00B16BD0"/>
    <w:rsid w:val="00B232A5"/>
    <w:rsid w:val="00B2561B"/>
    <w:rsid w:val="00B3011B"/>
    <w:rsid w:val="00B31A39"/>
    <w:rsid w:val="00B350F7"/>
    <w:rsid w:val="00B35FED"/>
    <w:rsid w:val="00B37999"/>
    <w:rsid w:val="00B400AC"/>
    <w:rsid w:val="00B4202E"/>
    <w:rsid w:val="00B42F03"/>
    <w:rsid w:val="00B45EEB"/>
    <w:rsid w:val="00B5058C"/>
    <w:rsid w:val="00B53651"/>
    <w:rsid w:val="00B5427A"/>
    <w:rsid w:val="00B64263"/>
    <w:rsid w:val="00B74C5F"/>
    <w:rsid w:val="00B75732"/>
    <w:rsid w:val="00B816D8"/>
    <w:rsid w:val="00B85BDA"/>
    <w:rsid w:val="00B91A6F"/>
    <w:rsid w:val="00B935C5"/>
    <w:rsid w:val="00BB0514"/>
    <w:rsid w:val="00BB4093"/>
    <w:rsid w:val="00BB5609"/>
    <w:rsid w:val="00BC4F82"/>
    <w:rsid w:val="00BC6A03"/>
    <w:rsid w:val="00BD365C"/>
    <w:rsid w:val="00BD59DA"/>
    <w:rsid w:val="00BE037D"/>
    <w:rsid w:val="00BF0CCA"/>
    <w:rsid w:val="00BF7515"/>
    <w:rsid w:val="00C078AD"/>
    <w:rsid w:val="00C1154C"/>
    <w:rsid w:val="00C12F47"/>
    <w:rsid w:val="00C14412"/>
    <w:rsid w:val="00C15AB1"/>
    <w:rsid w:val="00C270BC"/>
    <w:rsid w:val="00C33316"/>
    <w:rsid w:val="00C33888"/>
    <w:rsid w:val="00C3405E"/>
    <w:rsid w:val="00C372E9"/>
    <w:rsid w:val="00C43794"/>
    <w:rsid w:val="00C50E98"/>
    <w:rsid w:val="00C51744"/>
    <w:rsid w:val="00C523E8"/>
    <w:rsid w:val="00C6058E"/>
    <w:rsid w:val="00C606A6"/>
    <w:rsid w:val="00C828EA"/>
    <w:rsid w:val="00C84EE2"/>
    <w:rsid w:val="00C91BAE"/>
    <w:rsid w:val="00C91E08"/>
    <w:rsid w:val="00C91F18"/>
    <w:rsid w:val="00C92922"/>
    <w:rsid w:val="00C93611"/>
    <w:rsid w:val="00C93B40"/>
    <w:rsid w:val="00C94019"/>
    <w:rsid w:val="00CA2FB0"/>
    <w:rsid w:val="00CA66AC"/>
    <w:rsid w:val="00CA7807"/>
    <w:rsid w:val="00CB2392"/>
    <w:rsid w:val="00CC35BD"/>
    <w:rsid w:val="00CC727B"/>
    <w:rsid w:val="00CC75C9"/>
    <w:rsid w:val="00CD4B90"/>
    <w:rsid w:val="00CD6360"/>
    <w:rsid w:val="00CD6679"/>
    <w:rsid w:val="00CE7FBA"/>
    <w:rsid w:val="00CF5DDF"/>
    <w:rsid w:val="00D00130"/>
    <w:rsid w:val="00D00172"/>
    <w:rsid w:val="00D067A2"/>
    <w:rsid w:val="00D07D78"/>
    <w:rsid w:val="00D15BAD"/>
    <w:rsid w:val="00D20832"/>
    <w:rsid w:val="00D210D8"/>
    <w:rsid w:val="00D21C3E"/>
    <w:rsid w:val="00D25008"/>
    <w:rsid w:val="00D319EF"/>
    <w:rsid w:val="00D35299"/>
    <w:rsid w:val="00D37FFD"/>
    <w:rsid w:val="00D41F5A"/>
    <w:rsid w:val="00D62EF6"/>
    <w:rsid w:val="00D7035D"/>
    <w:rsid w:val="00D756D2"/>
    <w:rsid w:val="00D8056B"/>
    <w:rsid w:val="00D844AD"/>
    <w:rsid w:val="00D87FFE"/>
    <w:rsid w:val="00D92920"/>
    <w:rsid w:val="00D95DE5"/>
    <w:rsid w:val="00D96E01"/>
    <w:rsid w:val="00D972FD"/>
    <w:rsid w:val="00D97BA4"/>
    <w:rsid w:val="00DA0476"/>
    <w:rsid w:val="00DA45B9"/>
    <w:rsid w:val="00DB3A41"/>
    <w:rsid w:val="00DB60F4"/>
    <w:rsid w:val="00DB7817"/>
    <w:rsid w:val="00DC39EF"/>
    <w:rsid w:val="00DC7D60"/>
    <w:rsid w:val="00DD2EF2"/>
    <w:rsid w:val="00DD4B7C"/>
    <w:rsid w:val="00DE1CAF"/>
    <w:rsid w:val="00DE4A3E"/>
    <w:rsid w:val="00DE5998"/>
    <w:rsid w:val="00DF39F4"/>
    <w:rsid w:val="00DF3C94"/>
    <w:rsid w:val="00DF6E13"/>
    <w:rsid w:val="00E017ED"/>
    <w:rsid w:val="00E02EBF"/>
    <w:rsid w:val="00E071EE"/>
    <w:rsid w:val="00E134A8"/>
    <w:rsid w:val="00E1413C"/>
    <w:rsid w:val="00E14EAC"/>
    <w:rsid w:val="00E206A4"/>
    <w:rsid w:val="00E340E5"/>
    <w:rsid w:val="00E4054C"/>
    <w:rsid w:val="00E43411"/>
    <w:rsid w:val="00E43C70"/>
    <w:rsid w:val="00E43E68"/>
    <w:rsid w:val="00E544AA"/>
    <w:rsid w:val="00E54F25"/>
    <w:rsid w:val="00E56C0B"/>
    <w:rsid w:val="00E56EAC"/>
    <w:rsid w:val="00E57DA6"/>
    <w:rsid w:val="00E67D8D"/>
    <w:rsid w:val="00E70070"/>
    <w:rsid w:val="00E71910"/>
    <w:rsid w:val="00E874E9"/>
    <w:rsid w:val="00E90582"/>
    <w:rsid w:val="00E921F9"/>
    <w:rsid w:val="00E9764B"/>
    <w:rsid w:val="00EA2306"/>
    <w:rsid w:val="00EA24AE"/>
    <w:rsid w:val="00EB1C29"/>
    <w:rsid w:val="00EB3E6B"/>
    <w:rsid w:val="00EB5F52"/>
    <w:rsid w:val="00EC01AD"/>
    <w:rsid w:val="00EC1077"/>
    <w:rsid w:val="00EC12E1"/>
    <w:rsid w:val="00EC3D55"/>
    <w:rsid w:val="00EC60B3"/>
    <w:rsid w:val="00EC7847"/>
    <w:rsid w:val="00EE26D2"/>
    <w:rsid w:val="00EE5502"/>
    <w:rsid w:val="00EE5BEE"/>
    <w:rsid w:val="00EE722C"/>
    <w:rsid w:val="00EE73D8"/>
    <w:rsid w:val="00EF1316"/>
    <w:rsid w:val="00EF3726"/>
    <w:rsid w:val="00F027CB"/>
    <w:rsid w:val="00F07A93"/>
    <w:rsid w:val="00F10F46"/>
    <w:rsid w:val="00F14CF1"/>
    <w:rsid w:val="00F17ED8"/>
    <w:rsid w:val="00F21128"/>
    <w:rsid w:val="00F22D87"/>
    <w:rsid w:val="00F24055"/>
    <w:rsid w:val="00F300A6"/>
    <w:rsid w:val="00F355EF"/>
    <w:rsid w:val="00F37D64"/>
    <w:rsid w:val="00F43BA9"/>
    <w:rsid w:val="00F46D2E"/>
    <w:rsid w:val="00F479ED"/>
    <w:rsid w:val="00F529AC"/>
    <w:rsid w:val="00F5775D"/>
    <w:rsid w:val="00F6457E"/>
    <w:rsid w:val="00F71C78"/>
    <w:rsid w:val="00F811A2"/>
    <w:rsid w:val="00F838CE"/>
    <w:rsid w:val="00F9691A"/>
    <w:rsid w:val="00F96CE3"/>
    <w:rsid w:val="00F97B72"/>
    <w:rsid w:val="00FA036E"/>
    <w:rsid w:val="00FB0C21"/>
    <w:rsid w:val="00FB0D44"/>
    <w:rsid w:val="00FB0E29"/>
    <w:rsid w:val="00FB36DB"/>
    <w:rsid w:val="00FB7DCD"/>
    <w:rsid w:val="00FC18B6"/>
    <w:rsid w:val="00FC2F68"/>
    <w:rsid w:val="00FC3E8B"/>
    <w:rsid w:val="00FD3F0B"/>
    <w:rsid w:val="00FE07E1"/>
    <w:rsid w:val="00FE366C"/>
    <w:rsid w:val="00FF0F11"/>
    <w:rsid w:val="00FF22EE"/>
    <w:rsid w:val="00FF7CA6"/>
    <w:rsid w:val="3FF9C14F"/>
    <w:rsid w:val="53D550DE"/>
    <w:rsid w:val="557EDD98"/>
    <w:rsid w:val="6BF765A0"/>
    <w:rsid w:val="789F7389"/>
    <w:rsid w:val="7F5F279B"/>
    <w:rsid w:val="7F8F330B"/>
    <w:rsid w:val="7FE688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7533F8"/>
  <w15:docId w15:val="{18324EE4-0BE9-48EB-9FB8-E76127D2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E77ED"/>
    <w:pPr>
      <w:widowControl w:val="0"/>
      <w:jc w:val="both"/>
    </w:pPr>
    <w:rPr>
      <w:kern w:val="2"/>
      <w:sz w:val="24"/>
      <w:szCs w:val="24"/>
    </w:rPr>
  </w:style>
  <w:style w:type="paragraph" w:styleId="10">
    <w:name w:val="heading 1"/>
    <w:basedOn w:val="a2"/>
    <w:next w:val="a2"/>
    <w:qFormat/>
    <w:rsid w:val="007E77ED"/>
    <w:pPr>
      <w:keepNext/>
      <w:pageBreakBefore/>
      <w:numPr>
        <w:numId w:val="1"/>
      </w:numPr>
      <w:spacing w:before="480" w:after="480"/>
      <w:jc w:val="center"/>
      <w:textAlignment w:val="baseline"/>
      <w:outlineLvl w:val="0"/>
    </w:pPr>
    <w:rPr>
      <w:rFonts w:ascii="Arial" w:eastAsia="黑体" w:hAnsi="Arial"/>
      <w:sz w:val="32"/>
    </w:rPr>
  </w:style>
  <w:style w:type="paragraph" w:styleId="2">
    <w:name w:val="heading 2"/>
    <w:basedOn w:val="a2"/>
    <w:next w:val="a3"/>
    <w:link w:val="20"/>
    <w:qFormat/>
    <w:rsid w:val="007E77ED"/>
    <w:pPr>
      <w:keepNext/>
      <w:numPr>
        <w:ilvl w:val="1"/>
        <w:numId w:val="1"/>
      </w:numPr>
      <w:tabs>
        <w:tab w:val="left" w:pos="601"/>
      </w:tabs>
      <w:snapToGrid w:val="0"/>
      <w:spacing w:before="240" w:after="240"/>
      <w:ind w:rightChars="100" w:right="100"/>
      <w:jc w:val="left"/>
      <w:outlineLvl w:val="1"/>
    </w:pPr>
    <w:rPr>
      <w:rFonts w:ascii="Arial" w:eastAsia="黑体" w:hAnsi="Arial"/>
      <w:sz w:val="28"/>
    </w:rPr>
  </w:style>
  <w:style w:type="paragraph" w:styleId="30">
    <w:name w:val="heading 3"/>
    <w:basedOn w:val="a2"/>
    <w:next w:val="a3"/>
    <w:link w:val="31"/>
    <w:qFormat/>
    <w:rsid w:val="007E77ED"/>
    <w:pPr>
      <w:keepNext/>
      <w:keepLines/>
      <w:numPr>
        <w:ilvl w:val="2"/>
        <w:numId w:val="1"/>
      </w:numPr>
      <w:tabs>
        <w:tab w:val="left" w:pos="601"/>
        <w:tab w:val="left" w:pos="720"/>
      </w:tabs>
      <w:spacing w:beforeLines="50" w:afterLines="50"/>
      <w:outlineLvl w:val="2"/>
    </w:pPr>
    <w:rPr>
      <w:rFonts w:ascii="Arial" w:eastAsia="黑体" w:hAnsi="Arial"/>
      <w:bCs/>
      <w:szCs w:val="32"/>
    </w:rPr>
  </w:style>
  <w:style w:type="paragraph" w:styleId="4">
    <w:name w:val="heading 4"/>
    <w:basedOn w:val="a2"/>
    <w:next w:val="a3"/>
    <w:link w:val="40"/>
    <w:qFormat/>
    <w:rsid w:val="007E77ED"/>
    <w:pPr>
      <w:keepNext/>
      <w:keepLines/>
      <w:numPr>
        <w:ilvl w:val="3"/>
        <w:numId w:val="1"/>
      </w:numPr>
      <w:tabs>
        <w:tab w:val="left" w:pos="601"/>
      </w:tabs>
      <w:spacing w:before="100" w:beforeAutospacing="1" w:after="100" w:afterAutospacing="1"/>
      <w:outlineLvl w:val="3"/>
    </w:pPr>
    <w:rPr>
      <w:rFonts w:eastAsia="仿宋_GB2312"/>
      <w:bCs/>
      <w:szCs w:val="28"/>
    </w:rPr>
  </w:style>
  <w:style w:type="paragraph" w:styleId="5">
    <w:name w:val="heading 5"/>
    <w:basedOn w:val="a2"/>
    <w:next w:val="a3"/>
    <w:qFormat/>
    <w:rsid w:val="007E77ED"/>
    <w:pPr>
      <w:keepNext/>
      <w:keepLines/>
      <w:spacing w:before="100" w:beforeAutospacing="1" w:after="100" w:afterAutospacing="1"/>
      <w:ind w:leftChars="200" w:left="200"/>
      <w:outlineLvl w:val="4"/>
    </w:pPr>
    <w:rPr>
      <w:b/>
      <w:bCs/>
      <w:szCs w:val="28"/>
    </w:rPr>
  </w:style>
  <w:style w:type="paragraph" w:styleId="6">
    <w:name w:val="heading 6"/>
    <w:basedOn w:val="a2"/>
    <w:next w:val="a2"/>
    <w:qFormat/>
    <w:rsid w:val="007E77ED"/>
    <w:pPr>
      <w:keepNext/>
      <w:keepLines/>
      <w:numPr>
        <w:ilvl w:val="5"/>
        <w:numId w:val="1"/>
      </w:numPr>
      <w:tabs>
        <w:tab w:val="left" w:pos="601"/>
      </w:tabs>
      <w:spacing w:before="240" w:after="64" w:line="317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2"/>
    <w:next w:val="a2"/>
    <w:qFormat/>
    <w:rsid w:val="007E77ED"/>
    <w:pPr>
      <w:keepNext/>
      <w:keepLines/>
      <w:numPr>
        <w:ilvl w:val="6"/>
        <w:numId w:val="1"/>
      </w:numPr>
      <w:tabs>
        <w:tab w:val="left" w:pos="601"/>
      </w:tabs>
      <w:spacing w:before="240" w:after="64" w:line="317" w:lineRule="auto"/>
      <w:outlineLvl w:val="6"/>
    </w:pPr>
    <w:rPr>
      <w:b/>
      <w:bCs/>
    </w:rPr>
  </w:style>
  <w:style w:type="paragraph" w:styleId="8">
    <w:name w:val="heading 8"/>
    <w:basedOn w:val="a2"/>
    <w:next w:val="a2"/>
    <w:qFormat/>
    <w:rsid w:val="007E77ED"/>
    <w:pPr>
      <w:keepNext/>
      <w:keepLines/>
      <w:numPr>
        <w:ilvl w:val="7"/>
        <w:numId w:val="1"/>
      </w:numPr>
      <w:tabs>
        <w:tab w:val="left" w:pos="601"/>
      </w:tabs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2"/>
    <w:next w:val="a2"/>
    <w:qFormat/>
    <w:rsid w:val="007E77ED"/>
    <w:pPr>
      <w:keepNext/>
      <w:keepLines/>
      <w:numPr>
        <w:ilvl w:val="8"/>
        <w:numId w:val="1"/>
      </w:numPr>
      <w:tabs>
        <w:tab w:val="left" w:pos="601"/>
      </w:tabs>
      <w:spacing w:before="240" w:after="64" w:line="317" w:lineRule="auto"/>
      <w:outlineLvl w:val="8"/>
    </w:pPr>
    <w:rPr>
      <w:rFonts w:ascii="Arial" w:eastAsia="黑体" w:hAnsi="Arial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link w:val="a7"/>
    <w:qFormat/>
    <w:rsid w:val="007E77ED"/>
    <w:pPr>
      <w:ind w:firstLineChars="200" w:firstLine="420"/>
    </w:pPr>
  </w:style>
  <w:style w:type="paragraph" w:styleId="a8">
    <w:name w:val="annotation subject"/>
    <w:basedOn w:val="a9"/>
    <w:next w:val="a9"/>
    <w:link w:val="aa"/>
    <w:qFormat/>
    <w:rsid w:val="007E77ED"/>
    <w:rPr>
      <w:b/>
      <w:bCs/>
    </w:rPr>
  </w:style>
  <w:style w:type="paragraph" w:styleId="a9">
    <w:name w:val="annotation text"/>
    <w:basedOn w:val="a2"/>
    <w:link w:val="ab"/>
    <w:qFormat/>
    <w:rsid w:val="007E77ED"/>
    <w:pPr>
      <w:jc w:val="left"/>
    </w:pPr>
  </w:style>
  <w:style w:type="paragraph" w:styleId="TOC7">
    <w:name w:val="toc 7"/>
    <w:basedOn w:val="a2"/>
    <w:next w:val="a2"/>
    <w:qFormat/>
    <w:rsid w:val="007E77ED"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ac">
    <w:name w:val="caption"/>
    <w:basedOn w:val="a2"/>
    <w:next w:val="a2"/>
    <w:link w:val="ad"/>
    <w:uiPriority w:val="35"/>
    <w:qFormat/>
    <w:rsid w:val="007E77ED"/>
    <w:pPr>
      <w:adjustRightInd w:val="0"/>
      <w:snapToGrid w:val="0"/>
      <w:spacing w:beforeLines="20" w:afterLines="20"/>
      <w:jc w:val="center"/>
    </w:pPr>
    <w:rPr>
      <w:rFonts w:ascii="黑体" w:eastAsia="黑体" w:hAnsi="黑体" w:cs="Arial"/>
      <w:sz w:val="21"/>
    </w:rPr>
  </w:style>
  <w:style w:type="paragraph" w:styleId="a">
    <w:name w:val="List Bullet"/>
    <w:basedOn w:val="a3"/>
    <w:qFormat/>
    <w:rsid w:val="007E77ED"/>
    <w:pPr>
      <w:numPr>
        <w:numId w:val="2"/>
      </w:numPr>
      <w:tabs>
        <w:tab w:val="left" w:pos="902"/>
      </w:tabs>
      <w:ind w:firstLineChars="0" w:firstLine="0"/>
    </w:pPr>
  </w:style>
  <w:style w:type="paragraph" w:styleId="ae">
    <w:name w:val="Document Map"/>
    <w:basedOn w:val="a2"/>
    <w:qFormat/>
    <w:rsid w:val="007E77ED"/>
    <w:pPr>
      <w:shd w:val="clear" w:color="auto" w:fill="000080"/>
    </w:pPr>
  </w:style>
  <w:style w:type="paragraph" w:styleId="32">
    <w:name w:val="Body Text 3"/>
    <w:basedOn w:val="a2"/>
    <w:qFormat/>
    <w:rsid w:val="007E77ED"/>
    <w:rPr>
      <w:i/>
      <w:iCs/>
      <w:sz w:val="28"/>
    </w:rPr>
  </w:style>
  <w:style w:type="paragraph" w:styleId="af">
    <w:name w:val="Body Text"/>
    <w:basedOn w:val="a2"/>
    <w:qFormat/>
    <w:rsid w:val="007E77ED"/>
    <w:rPr>
      <w:b/>
      <w:bCs/>
      <w:i/>
      <w:iCs/>
      <w:sz w:val="28"/>
    </w:rPr>
  </w:style>
  <w:style w:type="paragraph" w:styleId="af0">
    <w:name w:val="Body Text Indent"/>
    <w:basedOn w:val="a2"/>
    <w:link w:val="af1"/>
    <w:qFormat/>
    <w:rsid w:val="007E77ED"/>
    <w:pPr>
      <w:spacing w:after="120"/>
      <w:ind w:leftChars="200" w:left="420"/>
    </w:pPr>
    <w:rPr>
      <w:sz w:val="21"/>
    </w:rPr>
  </w:style>
  <w:style w:type="paragraph" w:styleId="TOC5">
    <w:name w:val="toc 5"/>
    <w:basedOn w:val="a2"/>
    <w:next w:val="a2"/>
    <w:qFormat/>
    <w:rsid w:val="007E77ED"/>
    <w:pPr>
      <w:ind w:left="96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2"/>
    <w:next w:val="a2"/>
    <w:uiPriority w:val="39"/>
    <w:qFormat/>
    <w:rsid w:val="007E77ED"/>
    <w:pPr>
      <w:ind w:left="480"/>
      <w:jc w:val="left"/>
    </w:pPr>
    <w:rPr>
      <w:rFonts w:ascii="Calibri" w:hAnsi="Calibri" w:cs="Calibri"/>
      <w:i/>
      <w:iCs/>
      <w:sz w:val="20"/>
      <w:szCs w:val="20"/>
    </w:rPr>
  </w:style>
  <w:style w:type="paragraph" w:styleId="af2">
    <w:name w:val="Plain Text"/>
    <w:basedOn w:val="a2"/>
    <w:link w:val="af3"/>
    <w:qFormat/>
    <w:rsid w:val="007E77ED"/>
    <w:pPr>
      <w:widowControl/>
      <w:jc w:val="left"/>
    </w:pPr>
    <w:rPr>
      <w:rFonts w:ascii="宋体" w:hAnsi="Courier New"/>
      <w:sz w:val="21"/>
    </w:rPr>
  </w:style>
  <w:style w:type="paragraph" w:styleId="TOC8">
    <w:name w:val="toc 8"/>
    <w:basedOn w:val="a2"/>
    <w:next w:val="a2"/>
    <w:qFormat/>
    <w:rsid w:val="007E77ED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21">
    <w:name w:val="Body Text Indent 2"/>
    <w:basedOn w:val="a2"/>
    <w:link w:val="22"/>
    <w:qFormat/>
    <w:rsid w:val="007E77ED"/>
    <w:pPr>
      <w:spacing w:after="120" w:line="480" w:lineRule="auto"/>
      <w:ind w:leftChars="200" w:left="420"/>
    </w:pPr>
    <w:rPr>
      <w:sz w:val="21"/>
    </w:rPr>
  </w:style>
  <w:style w:type="paragraph" w:styleId="af4">
    <w:name w:val="endnote text"/>
    <w:basedOn w:val="a2"/>
    <w:qFormat/>
    <w:rsid w:val="007E77ED"/>
    <w:pPr>
      <w:snapToGrid w:val="0"/>
      <w:jc w:val="left"/>
    </w:pPr>
  </w:style>
  <w:style w:type="paragraph" w:styleId="af5">
    <w:name w:val="Balloon Text"/>
    <w:basedOn w:val="a2"/>
    <w:link w:val="af6"/>
    <w:qFormat/>
    <w:rsid w:val="007E77ED"/>
    <w:rPr>
      <w:sz w:val="18"/>
      <w:szCs w:val="18"/>
    </w:rPr>
  </w:style>
  <w:style w:type="paragraph" w:styleId="af7">
    <w:name w:val="footer"/>
    <w:basedOn w:val="a2"/>
    <w:link w:val="11"/>
    <w:qFormat/>
    <w:rsid w:val="007E77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8">
    <w:name w:val="header"/>
    <w:basedOn w:val="a2"/>
    <w:qFormat/>
    <w:rsid w:val="007E77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rsid w:val="007E77ED"/>
    <w:pPr>
      <w:spacing w:before="120" w:after="120"/>
      <w:jc w:val="left"/>
    </w:pPr>
    <w:rPr>
      <w:rFonts w:ascii="Calibri" w:hAnsi="Calibri" w:cs="Calibri"/>
      <w:b/>
      <w:bCs/>
      <w:caps/>
      <w:sz w:val="28"/>
      <w:szCs w:val="20"/>
    </w:rPr>
  </w:style>
  <w:style w:type="paragraph" w:styleId="TOC4">
    <w:name w:val="toc 4"/>
    <w:basedOn w:val="a2"/>
    <w:next w:val="a2"/>
    <w:qFormat/>
    <w:rsid w:val="007E77ED"/>
    <w:pPr>
      <w:ind w:left="720"/>
      <w:jc w:val="left"/>
    </w:pPr>
    <w:rPr>
      <w:rFonts w:ascii="Calibri" w:hAnsi="Calibri" w:cs="Calibri"/>
      <w:sz w:val="18"/>
      <w:szCs w:val="18"/>
    </w:rPr>
  </w:style>
  <w:style w:type="paragraph" w:styleId="af9">
    <w:name w:val="Subtitle"/>
    <w:basedOn w:val="a2"/>
    <w:next w:val="a2"/>
    <w:link w:val="12"/>
    <w:uiPriority w:val="11"/>
    <w:qFormat/>
    <w:rsid w:val="007E77ED"/>
    <w:pPr>
      <w:spacing w:before="240" w:after="60" w:line="312" w:lineRule="auto"/>
      <w:jc w:val="left"/>
      <w:outlineLvl w:val="1"/>
    </w:pPr>
    <w:rPr>
      <w:rFonts w:ascii="Cambria" w:eastAsia="黑体" w:hAnsi="Cambria"/>
      <w:bCs/>
      <w:kern w:val="28"/>
      <w:sz w:val="28"/>
      <w:szCs w:val="32"/>
    </w:rPr>
  </w:style>
  <w:style w:type="paragraph" w:styleId="afa">
    <w:name w:val="footnote text"/>
    <w:basedOn w:val="a2"/>
    <w:qFormat/>
    <w:rsid w:val="007E77ED"/>
    <w:pPr>
      <w:snapToGrid w:val="0"/>
    </w:pPr>
    <w:rPr>
      <w:sz w:val="18"/>
      <w:szCs w:val="18"/>
    </w:rPr>
  </w:style>
  <w:style w:type="paragraph" w:styleId="TOC6">
    <w:name w:val="toc 6"/>
    <w:basedOn w:val="a2"/>
    <w:next w:val="a2"/>
    <w:qFormat/>
    <w:rsid w:val="007E77ED"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3">
    <w:name w:val="Body Text Indent 3"/>
    <w:basedOn w:val="a2"/>
    <w:link w:val="33"/>
    <w:qFormat/>
    <w:rsid w:val="007E77ED"/>
    <w:pPr>
      <w:numPr>
        <w:numId w:val="3"/>
      </w:numPr>
    </w:pPr>
  </w:style>
  <w:style w:type="paragraph" w:styleId="afb">
    <w:name w:val="table of figures"/>
    <w:basedOn w:val="a2"/>
    <w:next w:val="a2"/>
    <w:qFormat/>
    <w:rsid w:val="007E77ED"/>
    <w:pPr>
      <w:ind w:leftChars="200" w:left="840" w:hangingChars="200" w:hanging="420"/>
    </w:pPr>
  </w:style>
  <w:style w:type="paragraph" w:styleId="TOC2">
    <w:name w:val="toc 2"/>
    <w:basedOn w:val="a2"/>
    <w:next w:val="a2"/>
    <w:uiPriority w:val="39"/>
    <w:qFormat/>
    <w:rsid w:val="007E77ED"/>
    <w:pPr>
      <w:ind w:left="240"/>
      <w:jc w:val="left"/>
    </w:pPr>
    <w:rPr>
      <w:rFonts w:ascii="Calibri" w:hAnsi="Calibri" w:cs="Calibri"/>
      <w:smallCaps/>
      <w:sz w:val="28"/>
      <w:szCs w:val="20"/>
    </w:rPr>
  </w:style>
  <w:style w:type="paragraph" w:styleId="TOC9">
    <w:name w:val="toc 9"/>
    <w:basedOn w:val="a2"/>
    <w:next w:val="a2"/>
    <w:qFormat/>
    <w:rsid w:val="007E77ED"/>
    <w:pPr>
      <w:ind w:left="1920"/>
      <w:jc w:val="left"/>
    </w:pPr>
    <w:rPr>
      <w:rFonts w:ascii="Calibri" w:hAnsi="Calibri" w:cs="Calibri"/>
      <w:sz w:val="18"/>
      <w:szCs w:val="18"/>
    </w:rPr>
  </w:style>
  <w:style w:type="paragraph" w:styleId="23">
    <w:name w:val="Body Text 2"/>
    <w:basedOn w:val="a2"/>
    <w:qFormat/>
    <w:rsid w:val="007E77ED"/>
    <w:rPr>
      <w:i/>
      <w:iCs/>
      <w:sz w:val="30"/>
    </w:rPr>
  </w:style>
  <w:style w:type="paragraph" w:styleId="afc">
    <w:name w:val="Normal (Web)"/>
    <w:basedOn w:val="a2"/>
    <w:uiPriority w:val="99"/>
    <w:unhideWhenUsed/>
    <w:qFormat/>
    <w:rsid w:val="007E77E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fd">
    <w:name w:val="endnote reference"/>
    <w:qFormat/>
    <w:rsid w:val="007E77ED"/>
    <w:rPr>
      <w:rFonts w:eastAsia="宋体"/>
      <w:sz w:val="24"/>
      <w:szCs w:val="24"/>
      <w:vertAlign w:val="superscript"/>
      <w:lang w:val="en-US" w:eastAsia="zh-CN" w:bidi="ar-SA"/>
    </w:rPr>
  </w:style>
  <w:style w:type="character" w:styleId="afe">
    <w:name w:val="page number"/>
    <w:basedOn w:val="a4"/>
    <w:qFormat/>
    <w:rsid w:val="007E77ED"/>
  </w:style>
  <w:style w:type="character" w:styleId="aff">
    <w:name w:val="FollowedHyperlink"/>
    <w:qFormat/>
    <w:rsid w:val="007E77ED"/>
    <w:rPr>
      <w:color w:val="800080"/>
      <w:u w:val="single"/>
    </w:rPr>
  </w:style>
  <w:style w:type="character" w:styleId="aff0">
    <w:name w:val="Hyperlink"/>
    <w:uiPriority w:val="99"/>
    <w:qFormat/>
    <w:rsid w:val="007E77ED"/>
    <w:rPr>
      <w:color w:val="auto"/>
      <w:u w:val="none"/>
    </w:rPr>
  </w:style>
  <w:style w:type="character" w:styleId="aff1">
    <w:name w:val="annotation reference"/>
    <w:qFormat/>
    <w:rsid w:val="007E77ED"/>
    <w:rPr>
      <w:sz w:val="21"/>
      <w:szCs w:val="21"/>
    </w:rPr>
  </w:style>
  <w:style w:type="character" w:styleId="aff2">
    <w:name w:val="footnote reference"/>
    <w:qFormat/>
    <w:rsid w:val="007E77ED"/>
    <w:rPr>
      <w:vertAlign w:val="superscript"/>
    </w:rPr>
  </w:style>
  <w:style w:type="table" w:styleId="aff3">
    <w:name w:val="Table Grid"/>
    <w:basedOn w:val="a5"/>
    <w:uiPriority w:val="39"/>
    <w:qFormat/>
    <w:rsid w:val="007E77ED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4">
    <w:name w:val="正文：中文强调"/>
    <w:qFormat/>
    <w:rsid w:val="007E77ED"/>
    <w:rPr>
      <w:rFonts w:eastAsia="楷体_GB2312"/>
    </w:rPr>
  </w:style>
  <w:style w:type="character" w:customStyle="1" w:styleId="Char1">
    <w:name w:val="题注 Char1"/>
    <w:qFormat/>
    <w:rsid w:val="007E77ED"/>
    <w:rPr>
      <w:rFonts w:eastAsia="黑体" w:hAnsi="宋体"/>
      <w:kern w:val="2"/>
      <w:sz w:val="21"/>
      <w:szCs w:val="24"/>
      <w:lang w:val="en-US" w:eastAsia="zh-CN" w:bidi="ar-SA"/>
    </w:rPr>
  </w:style>
  <w:style w:type="character" w:customStyle="1" w:styleId="CharChar">
    <w:name w:val="纯文本 Char Char"/>
    <w:qFormat/>
    <w:rsid w:val="007E77ED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正文文本缩进 3 字符"/>
    <w:link w:val="3"/>
    <w:qFormat/>
    <w:rsid w:val="007E77ED"/>
    <w:rPr>
      <w:kern w:val="2"/>
      <w:sz w:val="24"/>
      <w:szCs w:val="24"/>
    </w:rPr>
  </w:style>
  <w:style w:type="character" w:customStyle="1" w:styleId="aff5">
    <w:name w:val="正文：英文强调"/>
    <w:qFormat/>
    <w:rsid w:val="007E77ED"/>
    <w:rPr>
      <w:rFonts w:ascii="Times New Roman" w:hAnsi="Times New Roman"/>
      <w:i/>
    </w:rPr>
  </w:style>
  <w:style w:type="character" w:customStyle="1" w:styleId="Char">
    <w:name w:val="无间隔 Char"/>
    <w:link w:val="13"/>
    <w:qFormat/>
    <w:rsid w:val="007E77ED"/>
    <w:rPr>
      <w:rFonts w:ascii="Calibri" w:hAnsi="Calibri"/>
      <w:sz w:val="22"/>
      <w:szCs w:val="22"/>
      <w:lang w:bidi="ar-SA"/>
    </w:rPr>
  </w:style>
  <w:style w:type="paragraph" w:customStyle="1" w:styleId="13">
    <w:name w:val="无间隔1"/>
    <w:link w:val="Char"/>
    <w:qFormat/>
    <w:rsid w:val="007E77ED"/>
    <w:rPr>
      <w:rFonts w:ascii="Calibri" w:hAnsi="Calibri"/>
      <w:sz w:val="22"/>
      <w:szCs w:val="22"/>
    </w:rPr>
  </w:style>
  <w:style w:type="character" w:customStyle="1" w:styleId="af6">
    <w:name w:val="批注框文本 字符"/>
    <w:link w:val="af5"/>
    <w:qFormat/>
    <w:rsid w:val="007E77ED"/>
    <w:rPr>
      <w:kern w:val="2"/>
      <w:sz w:val="18"/>
      <w:szCs w:val="18"/>
    </w:rPr>
  </w:style>
  <w:style w:type="character" w:customStyle="1" w:styleId="085CharChar">
    <w:name w:val="样式 首行缩进:  0.85 厘米 Char Char"/>
    <w:link w:val="085"/>
    <w:qFormat/>
    <w:rsid w:val="007E77ED"/>
    <w:rPr>
      <w:rFonts w:ascii="宋体" w:hAnsi="宋体" w:cs="宋体"/>
      <w:kern w:val="2"/>
      <w:sz w:val="24"/>
      <w:szCs w:val="24"/>
    </w:rPr>
  </w:style>
  <w:style w:type="paragraph" w:customStyle="1" w:styleId="085">
    <w:name w:val="样式 首行缩进:  0.85 厘米"/>
    <w:basedOn w:val="a2"/>
    <w:link w:val="085CharChar"/>
    <w:qFormat/>
    <w:rsid w:val="007E77ED"/>
    <w:pPr>
      <w:spacing w:line="324" w:lineRule="auto"/>
      <w:ind w:firstLine="482"/>
    </w:pPr>
    <w:rPr>
      <w:rFonts w:ascii="宋体" w:hAnsi="宋体" w:cs="宋体"/>
    </w:rPr>
  </w:style>
  <w:style w:type="character" w:customStyle="1" w:styleId="40">
    <w:name w:val="标题 4 字符"/>
    <w:link w:val="4"/>
    <w:qFormat/>
    <w:rsid w:val="007E77ED"/>
    <w:rPr>
      <w:rFonts w:eastAsia="仿宋_GB2312"/>
      <w:bCs/>
      <w:kern w:val="2"/>
      <w:sz w:val="24"/>
      <w:szCs w:val="28"/>
    </w:rPr>
  </w:style>
  <w:style w:type="character" w:customStyle="1" w:styleId="Char0">
    <w:name w:val="引用 Char"/>
    <w:link w:val="14"/>
    <w:qFormat/>
    <w:rsid w:val="007E77ED"/>
    <w:rPr>
      <w:i/>
      <w:iCs/>
      <w:color w:val="000000"/>
      <w:kern w:val="2"/>
      <w:sz w:val="21"/>
      <w:szCs w:val="24"/>
    </w:rPr>
  </w:style>
  <w:style w:type="paragraph" w:customStyle="1" w:styleId="14">
    <w:name w:val="引用1"/>
    <w:basedOn w:val="a2"/>
    <w:next w:val="a2"/>
    <w:link w:val="Char0"/>
    <w:qFormat/>
    <w:rsid w:val="007E77ED"/>
    <w:rPr>
      <w:i/>
      <w:iCs/>
      <w:color w:val="000000"/>
      <w:sz w:val="21"/>
    </w:rPr>
  </w:style>
  <w:style w:type="character" w:customStyle="1" w:styleId="22">
    <w:name w:val="正文文本缩进 2 字符"/>
    <w:link w:val="21"/>
    <w:qFormat/>
    <w:rsid w:val="007E77ED"/>
    <w:rPr>
      <w:kern w:val="2"/>
      <w:sz w:val="21"/>
      <w:szCs w:val="24"/>
    </w:rPr>
  </w:style>
  <w:style w:type="character" w:customStyle="1" w:styleId="31">
    <w:name w:val="标题 3 字符"/>
    <w:link w:val="30"/>
    <w:qFormat/>
    <w:rsid w:val="007E77ED"/>
    <w:rPr>
      <w:rFonts w:ascii="Arial" w:eastAsia="黑体" w:hAnsi="Arial"/>
      <w:bCs/>
      <w:kern w:val="2"/>
      <w:sz w:val="24"/>
      <w:szCs w:val="32"/>
    </w:rPr>
  </w:style>
  <w:style w:type="character" w:customStyle="1" w:styleId="ab">
    <w:name w:val="批注文字 字符"/>
    <w:link w:val="a9"/>
    <w:qFormat/>
    <w:rsid w:val="007E77ED"/>
    <w:rPr>
      <w:kern w:val="2"/>
      <w:sz w:val="24"/>
      <w:szCs w:val="24"/>
    </w:rPr>
  </w:style>
  <w:style w:type="character" w:customStyle="1" w:styleId="af1">
    <w:name w:val="正文文本缩进 字符"/>
    <w:link w:val="af0"/>
    <w:qFormat/>
    <w:rsid w:val="007E77ED"/>
    <w:rPr>
      <w:kern w:val="2"/>
      <w:sz w:val="21"/>
      <w:szCs w:val="24"/>
    </w:rPr>
  </w:style>
  <w:style w:type="character" w:customStyle="1" w:styleId="a7">
    <w:name w:val="正文缩进 字符"/>
    <w:link w:val="a3"/>
    <w:qFormat/>
    <w:rsid w:val="007E77ED"/>
    <w:rPr>
      <w:kern w:val="2"/>
      <w:sz w:val="24"/>
      <w:szCs w:val="24"/>
    </w:rPr>
  </w:style>
  <w:style w:type="character" w:customStyle="1" w:styleId="aff6">
    <w:name w:val="正文：程序代码"/>
    <w:qFormat/>
    <w:rsid w:val="007E77ED"/>
    <w:rPr>
      <w:rFonts w:ascii="MS Gothic" w:eastAsia="仿宋_GB2312" w:hAnsi="MS Gothic"/>
    </w:rPr>
  </w:style>
  <w:style w:type="character" w:customStyle="1" w:styleId="af3">
    <w:name w:val="纯文本 字符"/>
    <w:link w:val="af2"/>
    <w:qFormat/>
    <w:rsid w:val="007E77ED"/>
    <w:rPr>
      <w:rFonts w:ascii="宋体" w:hAnsi="Courier New"/>
      <w:sz w:val="21"/>
    </w:rPr>
  </w:style>
  <w:style w:type="character" w:customStyle="1" w:styleId="CharChar0">
    <w:name w:val="论文正文 Char Char"/>
    <w:link w:val="aff7"/>
    <w:qFormat/>
    <w:rsid w:val="007E77ED"/>
    <w:rPr>
      <w:rFonts w:ascii="Cambria Math" w:hAnsi="Cambria Math"/>
      <w:kern w:val="2"/>
      <w:sz w:val="24"/>
      <w:szCs w:val="22"/>
    </w:rPr>
  </w:style>
  <w:style w:type="paragraph" w:customStyle="1" w:styleId="aff7">
    <w:name w:val="论文正文"/>
    <w:basedOn w:val="a2"/>
    <w:link w:val="CharChar0"/>
    <w:qFormat/>
    <w:rsid w:val="007E77ED"/>
    <w:pPr>
      <w:spacing w:line="300" w:lineRule="auto"/>
      <w:ind w:firstLine="420"/>
      <w:jc w:val="left"/>
    </w:pPr>
    <w:rPr>
      <w:rFonts w:ascii="Cambria Math" w:hAnsi="Cambria Math"/>
      <w:szCs w:val="22"/>
    </w:rPr>
  </w:style>
  <w:style w:type="character" w:customStyle="1" w:styleId="llyf141">
    <w:name w:val="llyf141"/>
    <w:qFormat/>
    <w:rsid w:val="007E77ED"/>
    <w:rPr>
      <w:rFonts w:eastAsia="宋体"/>
      <w:spacing w:val="300"/>
      <w:sz w:val="21"/>
      <w:szCs w:val="21"/>
      <w:lang w:val="en-US" w:eastAsia="zh-CN" w:bidi="ar-SA"/>
    </w:rPr>
  </w:style>
  <w:style w:type="character" w:customStyle="1" w:styleId="aa">
    <w:name w:val="批注主题 字符"/>
    <w:link w:val="a8"/>
    <w:qFormat/>
    <w:rsid w:val="007E77ED"/>
    <w:rPr>
      <w:b/>
      <w:bCs/>
      <w:kern w:val="2"/>
      <w:sz w:val="24"/>
      <w:szCs w:val="24"/>
    </w:rPr>
  </w:style>
  <w:style w:type="character" w:customStyle="1" w:styleId="ad">
    <w:name w:val="题注 字符"/>
    <w:link w:val="ac"/>
    <w:qFormat/>
    <w:rsid w:val="007E77ED"/>
    <w:rPr>
      <w:rFonts w:ascii="黑体" w:eastAsia="黑体" w:hAnsi="黑体" w:cs="Arial"/>
      <w:kern w:val="2"/>
      <w:sz w:val="21"/>
    </w:rPr>
  </w:style>
  <w:style w:type="character" w:customStyle="1" w:styleId="CharChar1">
    <w:name w:val="图题注 Char Char"/>
    <w:link w:val="aff8"/>
    <w:qFormat/>
    <w:rsid w:val="007E77ED"/>
  </w:style>
  <w:style w:type="paragraph" w:customStyle="1" w:styleId="aff8">
    <w:name w:val="图题注"/>
    <w:basedOn w:val="ac"/>
    <w:link w:val="CharChar1"/>
    <w:qFormat/>
    <w:rsid w:val="007E77ED"/>
    <w:pPr>
      <w:spacing w:beforeLines="25" w:afterLines="25"/>
    </w:pPr>
  </w:style>
  <w:style w:type="paragraph" w:customStyle="1" w:styleId="Char1CharCharChar">
    <w:name w:val="Char1 Char Char Char"/>
    <w:basedOn w:val="a2"/>
    <w:qFormat/>
    <w:rsid w:val="007E77ED"/>
    <w:rPr>
      <w:sz w:val="21"/>
      <w:szCs w:val="20"/>
    </w:rPr>
  </w:style>
  <w:style w:type="paragraph" w:customStyle="1" w:styleId="TOC10">
    <w:name w:val="TOC 标题1"/>
    <w:basedOn w:val="10"/>
    <w:next w:val="a2"/>
    <w:qFormat/>
    <w:rsid w:val="007E77ED"/>
    <w:pPr>
      <w:keepLines/>
      <w:pageBreakBefore w:val="0"/>
      <w:widowControl/>
      <w:numPr>
        <w:numId w:val="0"/>
      </w:numPr>
      <w:spacing w:after="0" w:line="276" w:lineRule="auto"/>
      <w:jc w:val="left"/>
      <w:outlineLvl w:val="9"/>
    </w:pPr>
    <w:rPr>
      <w:rFonts w:ascii="Cambria" w:eastAsia="宋体" w:hAnsi="Cambria"/>
      <w:b/>
      <w:bCs/>
      <w:color w:val="365F91"/>
      <w:kern w:val="0"/>
      <w:sz w:val="28"/>
      <w:szCs w:val="28"/>
    </w:rPr>
  </w:style>
  <w:style w:type="paragraph" w:customStyle="1" w:styleId="a0">
    <w:name w:val="列表编号：参考文献"/>
    <w:basedOn w:val="a2"/>
    <w:qFormat/>
    <w:rsid w:val="007E77ED"/>
    <w:pPr>
      <w:numPr>
        <w:numId w:val="4"/>
      </w:numPr>
    </w:pPr>
  </w:style>
  <w:style w:type="paragraph" w:customStyle="1" w:styleId="1">
    <w:name w:val="样式1"/>
    <w:basedOn w:val="a2"/>
    <w:qFormat/>
    <w:rsid w:val="007E77ED"/>
    <w:pPr>
      <w:numPr>
        <w:ilvl w:val="1"/>
        <w:numId w:val="5"/>
      </w:numPr>
    </w:pPr>
    <w:rPr>
      <w:sz w:val="21"/>
    </w:rPr>
  </w:style>
  <w:style w:type="paragraph" w:customStyle="1" w:styleId="15">
    <w:name w:val="图1"/>
    <w:basedOn w:val="a2"/>
    <w:next w:val="a2"/>
    <w:qFormat/>
    <w:rsid w:val="007E77ED"/>
    <w:pPr>
      <w:tabs>
        <w:tab w:val="left" w:pos="420"/>
      </w:tabs>
      <w:spacing w:beforeLines="50" w:afterLines="100" w:line="360" w:lineRule="auto"/>
      <w:ind w:left="1105" w:hanging="748"/>
      <w:jc w:val="center"/>
    </w:pPr>
    <w:rPr>
      <w:kern w:val="0"/>
    </w:rPr>
  </w:style>
  <w:style w:type="paragraph" w:customStyle="1" w:styleId="16">
    <w:name w:val="列出段落1"/>
    <w:basedOn w:val="a2"/>
    <w:uiPriority w:val="34"/>
    <w:qFormat/>
    <w:rsid w:val="007E77ED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a1">
    <w:name w:val="参考文献"/>
    <w:qFormat/>
    <w:rsid w:val="007E77ED"/>
    <w:pPr>
      <w:widowControl w:val="0"/>
      <w:numPr>
        <w:numId w:val="6"/>
      </w:numPr>
      <w:spacing w:line="324" w:lineRule="auto"/>
    </w:pPr>
    <w:rPr>
      <w:rFonts w:cs="宋体"/>
      <w:sz w:val="24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a2"/>
    <w:qFormat/>
    <w:rsid w:val="007E77ED"/>
    <w:rPr>
      <w:rFonts w:ascii="Tahoma" w:hAnsi="Tahoma"/>
      <w:szCs w:val="20"/>
    </w:rPr>
  </w:style>
  <w:style w:type="paragraph" w:customStyle="1" w:styleId="24">
    <w:name w:val="样式2"/>
    <w:basedOn w:val="ac"/>
    <w:qFormat/>
    <w:rsid w:val="007E77ED"/>
    <w:pPr>
      <w:spacing w:beforeLines="30"/>
    </w:pPr>
    <w:rPr>
      <w:rFonts w:ascii="Cambria" w:eastAsia="宋体" w:hAnsi="Cambria" w:cs="Times New Roman"/>
      <w:szCs w:val="21"/>
    </w:rPr>
  </w:style>
  <w:style w:type="paragraph" w:customStyle="1" w:styleId="aff9">
    <w:name w:val="图表文字"/>
    <w:basedOn w:val="a2"/>
    <w:qFormat/>
    <w:rsid w:val="007E77ED"/>
    <w:rPr>
      <w:sz w:val="21"/>
    </w:rPr>
  </w:style>
  <w:style w:type="paragraph" w:customStyle="1" w:styleId="Default">
    <w:name w:val="Default"/>
    <w:qFormat/>
    <w:rsid w:val="007E77ED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qFormat/>
    <w:rsid w:val="007E77ED"/>
    <w:pPr>
      <w:jc w:val="left"/>
    </w:pPr>
    <w:rPr>
      <w:rFonts w:ascii="等线" w:eastAsia="等线" w:hAnsi="等线"/>
      <w:kern w:val="0"/>
      <w:sz w:val="22"/>
      <w:szCs w:val="22"/>
      <w:lang w:eastAsia="en-US"/>
    </w:rPr>
  </w:style>
  <w:style w:type="paragraph" w:customStyle="1" w:styleId="affa">
    <w:name w:val="文字"/>
    <w:basedOn w:val="a3"/>
    <w:link w:val="Char2"/>
    <w:qFormat/>
    <w:rsid w:val="007E77ED"/>
    <w:pPr>
      <w:ind w:firstLine="480"/>
    </w:pPr>
  </w:style>
  <w:style w:type="paragraph" w:customStyle="1" w:styleId="affb">
    <w:name w:val="图注"/>
    <w:basedOn w:val="ac"/>
    <w:link w:val="Char3"/>
    <w:qFormat/>
    <w:rsid w:val="007E77ED"/>
    <w:pPr>
      <w:spacing w:before="91" w:after="91"/>
    </w:pPr>
  </w:style>
  <w:style w:type="character" w:customStyle="1" w:styleId="Char2">
    <w:name w:val="文字 Char"/>
    <w:link w:val="affa"/>
    <w:qFormat/>
    <w:rsid w:val="007E77ED"/>
  </w:style>
  <w:style w:type="character" w:customStyle="1" w:styleId="11">
    <w:name w:val="页脚 字符1"/>
    <w:link w:val="af7"/>
    <w:uiPriority w:val="99"/>
    <w:qFormat/>
    <w:rsid w:val="007E77ED"/>
    <w:rPr>
      <w:kern w:val="2"/>
      <w:sz w:val="18"/>
      <w:szCs w:val="18"/>
    </w:rPr>
  </w:style>
  <w:style w:type="character" w:customStyle="1" w:styleId="Char3">
    <w:name w:val="图注 Char"/>
    <w:link w:val="affb"/>
    <w:qFormat/>
    <w:rsid w:val="007E77ED"/>
    <w:rPr>
      <w:rFonts w:ascii="黑体" w:eastAsia="黑体" w:hAnsi="黑体" w:cs="Arial"/>
      <w:kern w:val="2"/>
      <w:sz w:val="21"/>
      <w:szCs w:val="24"/>
    </w:rPr>
  </w:style>
  <w:style w:type="character" w:customStyle="1" w:styleId="affc">
    <w:name w:val="副标题 字符"/>
    <w:uiPriority w:val="11"/>
    <w:qFormat/>
    <w:rsid w:val="007E77ED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12">
    <w:name w:val="副标题 字符1"/>
    <w:link w:val="af9"/>
    <w:uiPriority w:val="11"/>
    <w:qFormat/>
    <w:rsid w:val="007E77ED"/>
    <w:rPr>
      <w:rFonts w:ascii="Cambria" w:eastAsia="黑体" w:hAnsi="Cambria"/>
      <w:bCs/>
      <w:kern w:val="28"/>
      <w:sz w:val="28"/>
      <w:szCs w:val="32"/>
    </w:rPr>
  </w:style>
  <w:style w:type="table" w:customStyle="1" w:styleId="34">
    <w:name w:val="样式3"/>
    <w:basedOn w:val="a5"/>
    <w:uiPriority w:val="99"/>
    <w:qFormat/>
    <w:rsid w:val="007E77ED"/>
    <w:tblPr>
      <w:tblBorders>
        <w:top w:val="single" w:sz="12" w:space="0" w:color="008000"/>
        <w:bottom w:val="single" w:sz="12" w:space="0" w:color="008000"/>
      </w:tblBorders>
    </w:tblPr>
    <w:tcPr>
      <w:vAlign w:val="center"/>
    </w:tcPr>
  </w:style>
  <w:style w:type="table" w:customStyle="1" w:styleId="17">
    <w:name w:val="网格型1"/>
    <w:basedOn w:val="a5"/>
    <w:uiPriority w:val="39"/>
    <w:qFormat/>
    <w:rsid w:val="007E77ED"/>
    <w:rPr>
      <w:rFonts w:ascii="Calibri" w:eastAsia="Times New Roman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qFormat/>
    <w:rsid w:val="007E77ED"/>
  </w:style>
  <w:style w:type="paragraph" w:customStyle="1" w:styleId="18">
    <w:name w:val="正文1"/>
    <w:basedOn w:val="a3"/>
    <w:link w:val="Char4"/>
    <w:qFormat/>
    <w:rsid w:val="007E77ED"/>
    <w:pPr>
      <w:ind w:firstLine="482"/>
    </w:pPr>
  </w:style>
  <w:style w:type="character" w:customStyle="1" w:styleId="Char4">
    <w:name w:val="正文 Char"/>
    <w:link w:val="18"/>
    <w:qFormat/>
    <w:rsid w:val="007E77ED"/>
    <w:rPr>
      <w:kern w:val="2"/>
      <w:sz w:val="24"/>
      <w:szCs w:val="24"/>
    </w:rPr>
  </w:style>
  <w:style w:type="character" w:customStyle="1" w:styleId="affd">
    <w:name w:val="页脚 字符"/>
    <w:uiPriority w:val="99"/>
    <w:qFormat/>
    <w:rsid w:val="007E77ED"/>
  </w:style>
  <w:style w:type="paragraph" w:customStyle="1" w:styleId="25">
    <w:name w:val="列出段落2"/>
    <w:basedOn w:val="a2"/>
    <w:uiPriority w:val="99"/>
    <w:qFormat/>
    <w:rsid w:val="000356A5"/>
    <w:pPr>
      <w:ind w:firstLineChars="200" w:firstLine="420"/>
    </w:pPr>
    <w:rPr>
      <w:sz w:val="21"/>
      <w:szCs w:val="21"/>
    </w:rPr>
  </w:style>
  <w:style w:type="character" w:customStyle="1" w:styleId="20">
    <w:name w:val="标题 2 字符"/>
    <w:basedOn w:val="a4"/>
    <w:link w:val="2"/>
    <w:rsid w:val="008F0FB4"/>
    <w:rPr>
      <w:rFonts w:ascii="Arial" w:eastAsia="黑体" w:hAnsi="Arial"/>
      <w:kern w:val="2"/>
      <w:sz w:val="28"/>
      <w:szCs w:val="24"/>
    </w:rPr>
  </w:style>
  <w:style w:type="paragraph" w:styleId="affe">
    <w:name w:val="List Paragraph"/>
    <w:basedOn w:val="a2"/>
    <w:uiPriority w:val="99"/>
    <w:unhideWhenUsed/>
    <w:rsid w:val="008470BC"/>
    <w:pPr>
      <w:ind w:firstLineChars="200" w:firstLine="420"/>
    </w:pPr>
  </w:style>
  <w:style w:type="character" w:styleId="afff">
    <w:name w:val="Strong"/>
    <w:basedOn w:val="a4"/>
    <w:uiPriority w:val="22"/>
    <w:qFormat/>
    <w:rsid w:val="005E53E7"/>
    <w:rPr>
      <w:b/>
      <w:bCs/>
    </w:rPr>
  </w:style>
  <w:style w:type="character" w:styleId="HTML">
    <w:name w:val="HTML Code"/>
    <w:basedOn w:val="a4"/>
    <w:uiPriority w:val="99"/>
    <w:semiHidden/>
    <w:unhideWhenUsed/>
    <w:rsid w:val="005E53E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jpe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jpe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jpe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6E6963-85CB-4E4F-A56E-F16D1E281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17</Pages>
  <Words>461</Words>
  <Characters>2628</Characters>
  <Application>Microsoft Office Word</Application>
  <DocSecurity>0</DocSecurity>
  <Lines>21</Lines>
  <Paragraphs>6</Paragraphs>
  <ScaleCrop>false</ScaleCrop>
  <Company>HUST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计算机组成原理  课程设计报告</dc:title>
  <dc:creator>xmdong</dc:creator>
  <cp:lastModifiedBy>柠泽 贾</cp:lastModifiedBy>
  <cp:revision>16</cp:revision>
  <cp:lastPrinted>2015-03-01T16:26:00Z</cp:lastPrinted>
  <dcterms:created xsi:type="dcterms:W3CDTF">2024-12-02T01:11:00Z</dcterms:created>
  <dcterms:modified xsi:type="dcterms:W3CDTF">2024-12-31T09:27:00Z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  <property fmtid="{D5CDD505-2E9C-101B-9397-08002B2CF9AE}" pid="3" name="KSOVERGUID">
    <vt:lpwstr>cf2129d59073f39bbce42aa061d59bc0</vt:lpwstr>
  </property>
  <property fmtid="{D5CDD505-2E9C-101B-9397-08002B2CF9AE}" pid="4" name="KSOVERCOUNTS">
    <vt:lpwstr>20</vt:lpwstr>
  </property>
</Properties>
</file>